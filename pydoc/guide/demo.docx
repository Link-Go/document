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554F5" w14:textId="77777777" w:rsidR="00354CEB" w:rsidRDefault="00F8745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59264" behindDoc="1" locked="0" layoutInCell="1" allowOverlap="1" wp14:anchorId="23261152" wp14:editId="0673380E">
            <wp:simplePos x="0" y="0"/>
            <wp:positionH relativeFrom="column">
              <wp:posOffset>-907415</wp:posOffset>
            </wp:positionH>
            <wp:positionV relativeFrom="paragraph">
              <wp:posOffset>-911860</wp:posOffset>
            </wp:positionV>
            <wp:extent cx="7560945" cy="10689590"/>
            <wp:effectExtent l="0" t="0" r="8255" b="3810"/>
            <wp:wrapNone/>
            <wp:docPr id="6" name="图片 6" descr="/Users/zhangdi/Desktop/SIP-等保合规自检工具/图片/pic-封面.pngpic-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/Users/zhangdi/Desktop/SIP-等保合规自检工具/图片/pic-封面.pngpic-封面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91F68" w14:textId="77777777" w:rsidR="00354CEB" w:rsidRDefault="00354CEB">
      <w:pPr>
        <w:rPr>
          <w:rFonts w:ascii="微软雅黑" w:eastAsia="微软雅黑" w:hAnsi="微软雅黑"/>
        </w:rPr>
      </w:pPr>
    </w:p>
    <w:p w14:paraId="7206C1E7" w14:textId="77777777" w:rsidR="00354CEB" w:rsidRDefault="00354CEB">
      <w:pPr>
        <w:rPr>
          <w:rFonts w:ascii="微软雅黑" w:eastAsia="微软雅黑" w:hAnsi="微软雅黑"/>
        </w:rPr>
      </w:pPr>
    </w:p>
    <w:p w14:paraId="0849B50E" w14:textId="77777777" w:rsidR="00354CEB" w:rsidRDefault="00354CEB">
      <w:pPr>
        <w:jc w:val="center"/>
        <w:rPr>
          <w:rFonts w:ascii="微软雅黑" w:eastAsia="微软雅黑" w:hAnsi="微软雅黑"/>
          <w:color w:val="333333"/>
          <w:sz w:val="72"/>
          <w:szCs w:val="72"/>
        </w:rPr>
      </w:pPr>
    </w:p>
    <w:p w14:paraId="0EB39090" w14:textId="77777777" w:rsidR="00354CEB" w:rsidRDefault="00354CEB">
      <w:pPr>
        <w:jc w:val="center"/>
        <w:rPr>
          <w:rFonts w:ascii="微软雅黑" w:eastAsia="微软雅黑" w:hAnsi="微软雅黑"/>
          <w:color w:val="333333"/>
          <w:sz w:val="72"/>
          <w:szCs w:val="72"/>
        </w:rPr>
      </w:pPr>
    </w:p>
    <w:p w14:paraId="19BD99D0" w14:textId="77777777" w:rsidR="00354CEB" w:rsidRDefault="00354CEB">
      <w:pPr>
        <w:jc w:val="center"/>
        <w:rPr>
          <w:rFonts w:ascii="微软雅黑" w:eastAsia="微软雅黑" w:hAnsi="微软雅黑"/>
          <w:color w:val="333333"/>
          <w:sz w:val="72"/>
          <w:szCs w:val="72"/>
        </w:rPr>
      </w:pPr>
    </w:p>
    <w:p w14:paraId="19C28E91" w14:textId="77777777" w:rsidR="00354CEB" w:rsidRDefault="00354CEB">
      <w:pPr>
        <w:jc w:val="center"/>
        <w:rPr>
          <w:rFonts w:ascii="微软雅黑" w:eastAsia="微软雅黑" w:hAnsi="微软雅黑"/>
          <w:color w:val="333333"/>
          <w:sz w:val="72"/>
          <w:szCs w:val="72"/>
        </w:rPr>
      </w:pPr>
    </w:p>
    <w:p w14:paraId="57E40786" w14:textId="77777777" w:rsidR="00354CEB" w:rsidRDefault="00354CEB">
      <w:pPr>
        <w:jc w:val="center"/>
        <w:rPr>
          <w:rFonts w:ascii="微软雅黑" w:eastAsia="微软雅黑" w:hAnsi="微软雅黑"/>
          <w:color w:val="333333"/>
          <w:sz w:val="28"/>
          <w:szCs w:val="28"/>
        </w:rPr>
      </w:pPr>
    </w:p>
    <w:p w14:paraId="62017805" w14:textId="77777777" w:rsidR="00354CEB" w:rsidRDefault="00F8745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333333"/>
          <w:sz w:val="72"/>
          <w:szCs w:val="72"/>
        </w:rPr>
        <w:t>人工核查指引</w:t>
      </w:r>
    </w:p>
    <w:p w14:paraId="6D663793" w14:textId="77777777" w:rsidR="00354CEB" w:rsidRDefault="00354CEB">
      <w:pPr>
        <w:rPr>
          <w:rFonts w:ascii="微软雅黑" w:eastAsia="微软雅黑" w:hAnsi="微软雅黑"/>
        </w:rPr>
      </w:pPr>
    </w:p>
    <w:tbl>
      <w:tblPr>
        <w:tblStyle w:val="tablelist"/>
        <w:tblW w:w="600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00"/>
        <w:gridCol w:w="4500"/>
      </w:tblGrid>
      <w:tr w:rsidR="00354CEB" w14:paraId="21FF13C6" w14:textId="77777777">
        <w:trPr>
          <w:trHeight w:val="600"/>
        </w:trPr>
        <w:tc>
          <w:tcPr>
            <w:tcW w:w="1500" w:type="dxa"/>
            <w:vAlign w:val="center"/>
          </w:tcPr>
          <w:p w14:paraId="056EE17E" w14:textId="77777777" w:rsidR="00354CEB" w:rsidRDefault="00F87459">
            <w:pPr>
              <w:ind w:firstLineChars="150" w:firstLine="300"/>
              <w:rPr>
                <w:rFonts w:ascii="微软雅黑" w:eastAsia="微软雅黑" w:hAnsi="微软雅黑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333333"/>
                <w:sz w:val="20"/>
                <w:szCs w:val="20"/>
              </w:rPr>
              <w:t>适用系统</w:t>
            </w:r>
          </w:p>
        </w:tc>
        <w:tc>
          <w:tcPr>
            <w:tcW w:w="4500" w:type="dxa"/>
            <w:vAlign w:val="center"/>
          </w:tcPr>
          <w:p w14:paraId="09CD3F39" w14:textId="77777777" w:rsidR="00354CEB" w:rsidRDefault="00F87459">
            <w:pPr>
              <w:rPr>
                <w:rFonts w:ascii="微软雅黑" w:eastAsia="微软雅黑" w:hAnsi="微软雅黑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333333"/>
                <w:sz w:val="20"/>
                <w:szCs w:val="20"/>
              </w:rPr>
              <w:t>财务系统</w:t>
            </w:r>
          </w:p>
        </w:tc>
      </w:tr>
      <w:tr w:rsidR="00354CEB" w14:paraId="1176853A" w14:textId="77777777">
        <w:trPr>
          <w:trHeight w:val="600"/>
        </w:trPr>
        <w:tc>
          <w:tcPr>
            <w:tcW w:w="1500" w:type="dxa"/>
            <w:vAlign w:val="center"/>
          </w:tcPr>
          <w:p w14:paraId="51A650E5" w14:textId="77777777" w:rsidR="00354CEB" w:rsidRDefault="00F87459">
            <w:pPr>
              <w:ind w:firstLineChars="150" w:firstLine="300"/>
              <w:rPr>
                <w:rFonts w:ascii="微软雅黑" w:eastAsia="微软雅黑" w:hAnsi="微软雅黑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/>
                <w:bCs/>
                <w:color w:val="333333"/>
                <w:sz w:val="20"/>
                <w:szCs w:val="20"/>
              </w:rPr>
              <w:t>保护等级</w:t>
            </w:r>
          </w:p>
        </w:tc>
        <w:tc>
          <w:tcPr>
            <w:tcW w:w="4500" w:type="dxa"/>
            <w:vAlign w:val="center"/>
          </w:tcPr>
          <w:p w14:paraId="747A4358" w14:textId="77777777" w:rsidR="00354CEB" w:rsidRDefault="00F87459">
            <w:pPr>
              <w:rPr>
                <w:rFonts w:ascii="微软雅黑" w:eastAsia="微软雅黑" w:hAnsi="微软雅黑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333333"/>
                <w:sz w:val="20"/>
                <w:szCs w:val="20"/>
              </w:rPr>
              <w:t>第三级</w:t>
            </w:r>
          </w:p>
        </w:tc>
      </w:tr>
      <w:tr w:rsidR="00354CEB" w14:paraId="58E28414" w14:textId="77777777">
        <w:trPr>
          <w:trHeight w:val="600"/>
        </w:trPr>
        <w:tc>
          <w:tcPr>
            <w:tcW w:w="1500" w:type="dxa"/>
            <w:vAlign w:val="center"/>
          </w:tcPr>
          <w:p w14:paraId="0AE1B819" w14:textId="77777777" w:rsidR="00354CEB" w:rsidRDefault="00F87459">
            <w:pPr>
              <w:ind w:firstLineChars="150" w:firstLine="300"/>
              <w:rPr>
                <w:rFonts w:ascii="微软雅黑" w:eastAsia="微软雅黑" w:hAnsi="微软雅黑"/>
                <w:bCs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/>
                <w:bCs/>
                <w:color w:val="333333"/>
                <w:sz w:val="20"/>
                <w:szCs w:val="20"/>
              </w:rPr>
              <w:t>检测时间</w:t>
            </w:r>
          </w:p>
        </w:tc>
        <w:tc>
          <w:tcPr>
            <w:tcW w:w="4500" w:type="dxa"/>
            <w:vAlign w:val="center"/>
          </w:tcPr>
          <w:p w14:paraId="10604923" w14:textId="77777777" w:rsidR="00354CEB" w:rsidRDefault="00F87459">
            <w:pPr>
              <w:rPr>
                <w:rFonts w:ascii="微软雅黑" w:eastAsia="微软雅黑" w:hAnsi="微软雅黑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333333"/>
                <w:sz w:val="20"/>
                <w:szCs w:val="20"/>
              </w:rPr>
              <w:t>2020-06-</w:t>
            </w:r>
            <w:proofErr w:type="gramStart"/>
            <w:r>
              <w:rPr>
                <w:rFonts w:ascii="微软雅黑" w:eastAsia="微软雅黑" w:hAnsi="微软雅黑"/>
                <w:color w:val="333333"/>
                <w:sz w:val="20"/>
                <w:szCs w:val="20"/>
              </w:rPr>
              <w:t>05  12:30</w:t>
            </w:r>
            <w:proofErr w:type="gramEnd"/>
          </w:p>
        </w:tc>
      </w:tr>
    </w:tbl>
    <w:p w14:paraId="04F1CE3C" w14:textId="77777777" w:rsidR="00354CEB" w:rsidRDefault="00F87459">
      <w:pPr>
        <w:pStyle w:val="aa"/>
        <w:spacing w:line="360" w:lineRule="exact"/>
        <w:ind w:firstLine="0"/>
        <w:jc w:val="both"/>
        <w:rPr>
          <w:rFonts w:ascii="微软雅黑" w:eastAsia="微软雅黑" w:hAnsi="微软雅黑"/>
        </w:rPr>
        <w:sectPr w:rsidR="00354CEB">
          <w:headerReference w:type="default" r:id="rId9"/>
          <w:headerReference w:type="first" r:id="rId10"/>
          <w:pgSz w:w="11906" w:h="16838"/>
          <w:pgMar w:top="1440" w:right="1440" w:bottom="1440" w:left="1440" w:header="851" w:footer="992" w:gutter="0"/>
          <w:pgNumType w:start="2"/>
          <w:cols w:space="0"/>
          <w:titlePg/>
          <w:docGrid w:type="lines" w:linePitch="332"/>
        </w:sect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 wp14:anchorId="0D3A2C95" wp14:editId="0BCD0C26">
            <wp:simplePos x="0" y="0"/>
            <wp:positionH relativeFrom="column">
              <wp:posOffset>1913255</wp:posOffset>
            </wp:positionH>
            <wp:positionV relativeFrom="paragraph">
              <wp:posOffset>533400</wp:posOffset>
            </wp:positionV>
            <wp:extent cx="1905000" cy="457200"/>
            <wp:effectExtent l="0" t="0" r="0" b="0"/>
            <wp:wrapTopAndBottom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fe"/>
        <w:tblW w:w="9030" w:type="dxa"/>
        <w:tblInd w:w="112" w:type="dxa"/>
        <w:tblBorders>
          <w:top w:val="single" w:sz="6" w:space="0" w:color="DDDDDE"/>
          <w:left w:val="single" w:sz="6" w:space="0" w:color="DDDDDE"/>
          <w:bottom w:val="single" w:sz="6" w:space="0" w:color="DDDDDE"/>
          <w:right w:val="single" w:sz="6" w:space="0" w:color="DDDDDE"/>
          <w:insideH w:val="single" w:sz="6" w:space="0" w:color="DDDDDE"/>
          <w:insideV w:val="single" w:sz="6" w:space="0" w:color="DDDDDE"/>
        </w:tblBorders>
        <w:tblLayout w:type="fixed"/>
        <w:tblLook w:val="04A0" w:firstRow="1" w:lastRow="0" w:firstColumn="1" w:lastColumn="0" w:noHBand="0" w:noVBand="1"/>
      </w:tblPr>
      <w:tblGrid>
        <w:gridCol w:w="1382"/>
        <w:gridCol w:w="1504"/>
        <w:gridCol w:w="1066"/>
        <w:gridCol w:w="2012"/>
        <w:gridCol w:w="2000"/>
        <w:gridCol w:w="1066"/>
      </w:tblGrid>
      <w:tr w:rsidR="00354CEB" w14:paraId="267C7778" w14:textId="77777777">
        <w:trPr>
          <w:trHeight w:val="491"/>
        </w:trPr>
        <w:tc>
          <w:tcPr>
            <w:tcW w:w="1382" w:type="dxa"/>
            <w:shd w:val="clear" w:color="auto" w:fill="EEEEEE"/>
          </w:tcPr>
          <w:p w14:paraId="4B81748A" w14:textId="77777777" w:rsidR="00354CEB" w:rsidRDefault="00F87459">
            <w:pPr>
              <w:spacing w:line="480" w:lineRule="exact"/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theme="minorBidi" w:hint="eastAsia"/>
                <w:color w:val="333333"/>
                <w:sz w:val="20"/>
                <w:szCs w:val="20"/>
              </w:rPr>
              <w:lastRenderedPageBreak/>
              <w:t>控</w:t>
            </w:r>
            <w:r>
              <w:rPr>
                <w:rFonts w:ascii="微软雅黑" w:eastAsia="微软雅黑" w:hAnsi="微软雅黑" w:cstheme="minorBidi" w:hint="eastAsia"/>
                <w:color w:val="333333"/>
                <w:sz w:val="20"/>
                <w:szCs w:val="20"/>
              </w:rPr>
              <w:t>制点</w:t>
            </w:r>
          </w:p>
        </w:tc>
        <w:tc>
          <w:tcPr>
            <w:tcW w:w="1504" w:type="dxa"/>
            <w:shd w:val="clear" w:color="auto" w:fill="EEEEEE"/>
          </w:tcPr>
          <w:p w14:paraId="4060BA6F" w14:textId="77777777" w:rsidR="00354CEB" w:rsidRDefault="00F87459">
            <w:pPr>
              <w:spacing w:line="480" w:lineRule="exact"/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  <w:t>安全要求</w:t>
            </w:r>
          </w:p>
        </w:tc>
        <w:tc>
          <w:tcPr>
            <w:tcW w:w="1066" w:type="dxa"/>
            <w:shd w:val="clear" w:color="auto" w:fill="EEEEEE"/>
          </w:tcPr>
          <w:p w14:paraId="59DD082B" w14:textId="77777777" w:rsidR="00354CEB" w:rsidRDefault="00F87459">
            <w:pPr>
              <w:spacing w:line="480" w:lineRule="exact"/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  <w:t>相关设备</w:t>
            </w:r>
          </w:p>
        </w:tc>
        <w:tc>
          <w:tcPr>
            <w:tcW w:w="2012" w:type="dxa"/>
            <w:shd w:val="clear" w:color="auto" w:fill="EEEEEE"/>
          </w:tcPr>
          <w:p w14:paraId="0F8F3D47" w14:textId="77777777" w:rsidR="00354CEB" w:rsidRDefault="00F87459">
            <w:pPr>
              <w:spacing w:line="480" w:lineRule="exact"/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  <w:t>核查指引</w:t>
            </w:r>
          </w:p>
        </w:tc>
        <w:tc>
          <w:tcPr>
            <w:tcW w:w="2000" w:type="dxa"/>
            <w:shd w:val="clear" w:color="auto" w:fill="EEEEEE"/>
          </w:tcPr>
          <w:p w14:paraId="052E969A" w14:textId="77777777" w:rsidR="00354CEB" w:rsidRDefault="00F87459">
            <w:pPr>
              <w:spacing w:line="480" w:lineRule="exact"/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  <w:t>符合说明</w:t>
            </w:r>
          </w:p>
        </w:tc>
        <w:tc>
          <w:tcPr>
            <w:tcW w:w="1066" w:type="dxa"/>
            <w:shd w:val="clear" w:color="auto" w:fill="EEEEEE"/>
          </w:tcPr>
          <w:p w14:paraId="67544232" w14:textId="77777777" w:rsidR="00354CEB" w:rsidRDefault="00F87459">
            <w:pPr>
              <w:spacing w:line="480" w:lineRule="exact"/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theme="minorBidi"/>
                <w:color w:val="333333"/>
                <w:sz w:val="20"/>
                <w:szCs w:val="20"/>
              </w:rPr>
              <w:t>符合状态</w:t>
            </w:r>
          </w:p>
        </w:tc>
      </w:tr>
    </w:tbl>
    <w:p w14:paraId="71173A57" w14:textId="77777777" w:rsidR="00354CEB" w:rsidRDefault="00354CEB">
      <w:pPr>
        <w:pStyle w:val="aa"/>
        <w:spacing w:line="240" w:lineRule="auto"/>
        <w:ind w:firstLine="0"/>
        <w:rPr>
          <w:rFonts w:ascii="微软雅黑" w:eastAsia="微软雅黑" w:hAnsi="微软雅黑"/>
          <w:b/>
          <w:bCs/>
          <w:color w:val="455B89"/>
        </w:rPr>
      </w:pPr>
    </w:p>
    <w:sectPr w:rsidR="00354CEB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851" w:footer="992" w:gutter="0"/>
      <w:pgNumType w:start="1"/>
      <w:cols w:space="0"/>
      <w:titlePg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D9BE0F" w14:textId="77777777" w:rsidR="00F87459" w:rsidRDefault="00F87459">
      <w:r>
        <w:separator/>
      </w:r>
    </w:p>
  </w:endnote>
  <w:endnote w:type="continuationSeparator" w:id="0">
    <w:p w14:paraId="79BDA2A5" w14:textId="77777777" w:rsidR="00F87459" w:rsidRDefault="00F874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altName w:val="苹方-简"/>
    <w:panose1 w:val="020B0502040204020203"/>
    <w:charset w:val="86"/>
    <w:family w:val="swiss"/>
    <w:pitch w:val="default"/>
    <w:sig w:usb0="00000000" w:usb1="00000000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汉仪仿宋KW"/>
    <w:charset w:val="86"/>
    <w:family w:val="swiss"/>
    <w:pitch w:val="default"/>
    <w:sig w:usb0="00000000" w:usb1="00000000" w:usb2="00000010" w:usb3="00000000" w:csb0="00040000" w:csb1="00000000"/>
  </w:font>
  <w:font w:name="pingfang sc">
    <w:altName w:val="苹方-简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65819" w14:textId="77777777" w:rsidR="00354CEB" w:rsidRDefault="00F87459">
    <w:pPr>
      <w:pStyle w:val="af3"/>
      <w:rPr>
        <w:rFonts w:ascii="微软雅黑" w:eastAsia="微软雅黑" w:hAnsi="微软雅黑" w:cs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1890D14" wp14:editId="01C75ED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AE2BD5" w14:textId="77777777" w:rsidR="00354CEB" w:rsidRDefault="00F87459">
                          <w:pPr>
                            <w:snapToGrid w:val="0"/>
                            <w:rPr>
                              <w:rFonts w:ascii="微软雅黑" w:eastAsia="微软雅黑" w:hAnsi="微软雅黑" w:cs="微软雅黑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>8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890D14" id="_x0000_t202" coordsize="21600,21600" o:spt="202" path="m,l,21600r21600,l21600,xe">
              <v:stroke joinstyle="miter"/>
              <v:path gradientshapeok="t" o:connecttype="rect"/>
            </v:shapetype>
            <v:shape id="文本框 19" o:spid="_x0000_s1027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" filled="f" stroked="f" strokeweight=".5pt">
              <v:textbox style="mso-fit-shape-to-text:t" inset="0,0,0,0">
                <w:txbxContent>
                  <w:p w14:paraId="36AE2BD5" w14:textId="77777777" w:rsidR="00354CEB" w:rsidRDefault="00F87459">
                    <w:pPr>
                      <w:snapToGrid w:val="0"/>
                      <w:rPr>
                        <w:rFonts w:ascii="微软雅黑" w:eastAsia="微软雅黑" w:hAnsi="微软雅黑" w:cs="微软雅黑"/>
                        <w:sz w:val="18"/>
                      </w:rPr>
                    </w:pP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>第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begin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separate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>2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end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>页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>共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begin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separate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>8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end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33D34" w14:textId="77777777" w:rsidR="00354CEB" w:rsidRDefault="00F87459">
    <w:pPr>
      <w:pStyle w:val="af3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B4C089F" wp14:editId="1EF3794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807780" w14:textId="77777777" w:rsidR="00354CEB" w:rsidRDefault="00F87459">
                          <w:pPr>
                            <w:snapToGrid w:val="0"/>
                            <w:rPr>
                              <w:rFonts w:ascii="微软雅黑" w:eastAsia="微软雅黑" w:hAnsi="微软雅黑" w:cs="微软雅黑"/>
                              <w:color w:val="66666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>页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>共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666666"/>
                              <w:sz w:val="18"/>
                              <w:szCs w:val="18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4C089F" id="_x0000_t202" coordsize="21600,21600" o:spt="202" path="m,l,21600r21600,l21600,xe">
              <v:stroke joinstyle="miter"/>
              <v:path gradientshapeok="t" o:connecttype="rect"/>
            </v:shapetype>
            <v:shape id="文本框 20" o:spid="_x0000_s1028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" filled="f" stroked="f" strokeweight=".5pt">
              <v:textbox style="mso-fit-shape-to-text:t" inset="0,0,0,0">
                <w:txbxContent>
                  <w:p w14:paraId="7D807780" w14:textId="77777777" w:rsidR="00354CEB" w:rsidRDefault="00F87459">
                    <w:pPr>
                      <w:snapToGrid w:val="0"/>
                      <w:rPr>
                        <w:rFonts w:ascii="微软雅黑" w:eastAsia="微软雅黑" w:hAnsi="微软雅黑" w:cs="微软雅黑"/>
                        <w:color w:val="666666"/>
                        <w:sz w:val="18"/>
                        <w:szCs w:val="18"/>
                      </w:rPr>
                    </w:pP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>第</w: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instrText xml:space="preserve"> PAGE  \* MERGEFORMAT </w:instrTex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>2</w: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>页</w: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>共</w: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instrText xml:space="preserve"> NUMPAGES  \* MERGEFORMAT </w:instrTex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>8</w: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 w:hint="eastAsia"/>
                        <w:color w:val="666666"/>
                        <w:sz w:val="18"/>
                        <w:szCs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E05CE4" w14:textId="77777777" w:rsidR="00F87459" w:rsidRDefault="00F87459">
      <w:r>
        <w:separator/>
      </w:r>
    </w:p>
  </w:footnote>
  <w:footnote w:type="continuationSeparator" w:id="0">
    <w:p w14:paraId="082ED30E" w14:textId="77777777" w:rsidR="00F87459" w:rsidRDefault="00F874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5B37E" w14:textId="77777777" w:rsidR="00354CEB" w:rsidRDefault="00F87459">
    <w:r>
      <w:rPr>
        <w:rFonts w:ascii="微软雅黑" w:eastAsia="微软雅黑" w:hAnsi="微软雅黑" w:cs="微软雅黑"/>
        <w:color w:val="666666"/>
        <w:sz w:val="22"/>
        <w:szCs w:val="22"/>
      </w:rPr>
      <w:t>配置优化指引</w:t>
    </w:r>
    <w:r>
      <w:rPr>
        <w:rFonts w:ascii="微软雅黑" w:eastAsia="微软雅黑" w:hAnsi="微软雅黑" w:cs="微软雅黑"/>
        <w:color w:val="666666"/>
        <w:sz w:val="22"/>
        <w:szCs w:val="22"/>
      </w:rPr>
      <w:t xml:space="preserve">                                                         </w:t>
    </w:r>
    <w:r>
      <w:rPr>
        <w:rFonts w:ascii="微软雅黑" w:eastAsia="微软雅黑" w:hAnsi="微软雅黑" w:cs="微软雅黑"/>
        <w:noProof/>
        <w:color w:val="666666"/>
        <w:sz w:val="22"/>
        <w:szCs w:val="22"/>
      </w:rPr>
      <w:drawing>
        <wp:inline distT="0" distB="0" distL="114300" distR="114300" wp14:anchorId="0F424562" wp14:editId="7C6C7CC4">
          <wp:extent cx="856615" cy="295910"/>
          <wp:effectExtent l="0" t="0" r="0" b="8255"/>
          <wp:docPr id="12" name="图片 12" descr="全彩色-英文标识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全彩色-英文标识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6615" cy="295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微软雅黑" w:eastAsia="微软雅黑" w:hAnsi="微软雅黑" w:cs="微软雅黑"/>
        <w:color w:val="666666"/>
        <w:sz w:val="22"/>
        <w:szCs w:val="22"/>
      </w:rPr>
      <w:t xml:space="preserve">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F8F0C5" w14:textId="77777777" w:rsidR="00354CEB" w:rsidRDefault="00F87459">
    <w:r>
      <w:rPr>
        <w:rFonts w:ascii="微软雅黑" w:eastAsia="微软雅黑" w:hAnsi="微软雅黑" w:cs="微软雅黑"/>
        <w:color w:val="666666"/>
        <w:sz w:val="22"/>
        <w:szCs w:val="22"/>
      </w:rPr>
      <w:t xml:space="preserve">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A63B4" w14:textId="77777777" w:rsidR="00354CEB" w:rsidRDefault="00F87459"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FB65EF" wp14:editId="0F82700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0F0B09" w14:textId="77777777" w:rsidR="00354CEB" w:rsidRDefault="00F87459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FB65EF" id="_x0000_t202" coordsize="21600,21600" o:spt="202" path="m,l,21600r21600,l21600,xe">
              <v:stroke joinstyle="miter"/>
              <v:path gradientshapeok="t" o:connecttype="rect"/>
            </v:shapetype>
            <v:shape id="文本框 17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MG+Y8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650F0B09" w14:textId="77777777" w:rsidR="00354CEB" w:rsidRDefault="00F87459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微软雅黑" w:eastAsia="微软雅黑" w:hAnsi="微软雅黑" w:cs="微软雅黑"/>
        <w:color w:val="666666"/>
        <w:sz w:val="22"/>
        <w:szCs w:val="22"/>
      </w:rPr>
      <w:t>配置优化指引</w:t>
    </w:r>
    <w:r>
      <w:rPr>
        <w:rFonts w:ascii="微软雅黑" w:eastAsia="微软雅黑" w:hAnsi="微软雅黑" w:cs="微软雅黑"/>
        <w:color w:val="666666"/>
        <w:sz w:val="22"/>
        <w:szCs w:val="22"/>
      </w:rPr>
      <w:t xml:space="preserve">                                                         </w:t>
    </w:r>
    <w:r>
      <w:rPr>
        <w:rFonts w:ascii="微软雅黑" w:eastAsia="微软雅黑" w:hAnsi="微软雅黑" w:cs="微软雅黑"/>
        <w:noProof/>
        <w:color w:val="666666"/>
        <w:sz w:val="22"/>
        <w:szCs w:val="22"/>
      </w:rPr>
      <w:drawing>
        <wp:inline distT="0" distB="0" distL="114300" distR="114300" wp14:anchorId="1A113741" wp14:editId="2181899D">
          <wp:extent cx="856615" cy="295910"/>
          <wp:effectExtent l="0" t="0" r="0" b="8255"/>
          <wp:docPr id="15" name="图片 15" descr="全彩色-英文标识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全彩色-英文标识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6615" cy="295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微软雅黑" w:eastAsia="微软雅黑" w:hAnsi="微软雅黑" w:cs="微软雅黑"/>
        <w:color w:val="666666"/>
        <w:sz w:val="22"/>
        <w:szCs w:val="22"/>
      </w:rPr>
      <w:t xml:space="preserve">                                                           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C58CE9" w14:textId="77777777" w:rsidR="00354CEB" w:rsidRDefault="00F87459">
    <w:r>
      <w:rPr>
        <w:rFonts w:ascii="微软雅黑" w:eastAsia="微软雅黑" w:hAnsi="微软雅黑" w:cs="微软雅黑"/>
        <w:color w:val="666666"/>
        <w:sz w:val="22"/>
        <w:szCs w:val="22"/>
      </w:rPr>
      <w:t>人工核查指引</w:t>
    </w:r>
    <w:r>
      <w:rPr>
        <w:rFonts w:ascii="微软雅黑" w:eastAsia="微软雅黑" w:hAnsi="微软雅黑" w:cs="微软雅黑"/>
        <w:color w:val="666666"/>
        <w:sz w:val="22"/>
        <w:szCs w:val="22"/>
      </w:rPr>
      <w:t xml:space="preserve">                                                         </w:t>
    </w:r>
    <w:r>
      <w:rPr>
        <w:rFonts w:ascii="微软雅黑" w:eastAsia="微软雅黑" w:hAnsi="微软雅黑" w:cs="微软雅黑"/>
        <w:noProof/>
        <w:color w:val="666666"/>
        <w:sz w:val="22"/>
        <w:szCs w:val="22"/>
      </w:rPr>
      <w:drawing>
        <wp:inline distT="0" distB="0" distL="114300" distR="114300" wp14:anchorId="588EBFF0" wp14:editId="7766515B">
          <wp:extent cx="856615" cy="295910"/>
          <wp:effectExtent l="0" t="0" r="0" b="8255"/>
          <wp:docPr id="16" name="图片 16" descr="全彩色-英文标识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图片 16" descr="全彩色-英文标识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6615" cy="295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微软雅黑" w:eastAsia="微软雅黑" w:hAnsi="微软雅黑" w:cs="微软雅黑"/>
        <w:color w:val="666666"/>
        <w:sz w:val="22"/>
        <w:szCs w:val="22"/>
      </w:rPr>
      <w:t xml:space="preserve">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5"/>
    <w:multiLevelType w:val="multilevel"/>
    <w:tmpl w:val="00000005"/>
    <w:lvl w:ilvl="0">
      <w:start w:val="1"/>
      <w:numFmt w:val="decimal"/>
      <w:pStyle w:val="a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5.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decimal"/>
      <w:pStyle w:val="2"/>
      <w:lvlText w:val="%1.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000000D"/>
    <w:multiLevelType w:val="multilevel"/>
    <w:tmpl w:val="0000000D"/>
    <w:lvl w:ilvl="0">
      <w:start w:val="1"/>
      <w:numFmt w:val="upperLetter"/>
      <w:pStyle w:val="1"/>
      <w:lvlText w:val="附录%1"/>
      <w:lvlJc w:val="left"/>
      <w:pPr>
        <w:tabs>
          <w:tab w:val="left" w:pos="1304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left" w:pos="624"/>
        </w:tabs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851"/>
        </w:tabs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134"/>
        </w:tabs>
        <w:ind w:left="1361" w:hanging="136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562"/>
        </w:tabs>
        <w:ind w:left="5102" w:hanging="1700"/>
      </w:pPr>
      <w:rPr>
        <w:rFonts w:hint="eastAsia"/>
      </w:rPr>
    </w:lvl>
  </w:abstractNum>
  <w:abstractNum w:abstractNumId="3" w15:restartNumberingAfterBreak="0">
    <w:nsid w:val="00000010"/>
    <w:multiLevelType w:val="multilevel"/>
    <w:tmpl w:val="00000010"/>
    <w:lvl w:ilvl="0">
      <w:start w:val="1"/>
      <w:numFmt w:val="decimal"/>
      <w:pStyle w:val="a0"/>
      <w:lvlText w:val="3.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decimal"/>
      <w:lvlText w:val="4.%5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4.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E85B3C"/>
    <w:multiLevelType w:val="multilevel"/>
    <w:tmpl w:val="38E85B3C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420"/>
  <w:drawingGridVerticalSpacing w:val="16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350"/>
    <w:rsid w:val="9EAF7D7D"/>
    <w:rsid w:val="9FDCFC62"/>
    <w:rsid w:val="BFFB8EEE"/>
    <w:rsid w:val="DE27C88A"/>
    <w:rsid w:val="DEE7D0B3"/>
    <w:rsid w:val="DFABC97A"/>
    <w:rsid w:val="DFEFD7C9"/>
    <w:rsid w:val="E6FF04FE"/>
    <w:rsid w:val="EDEFBD19"/>
    <w:rsid w:val="EFF9D5F0"/>
    <w:rsid w:val="FFE74D09"/>
    <w:rsid w:val="FFEF345D"/>
    <w:rsid w:val="FFFB6A58"/>
    <w:rsid w:val="FFFE2A43"/>
    <w:rsid w:val="FFFF2E06"/>
    <w:rsid w:val="00000790"/>
    <w:rsid w:val="000114A6"/>
    <w:rsid w:val="00011615"/>
    <w:rsid w:val="00012D7F"/>
    <w:rsid w:val="00015085"/>
    <w:rsid w:val="00022877"/>
    <w:rsid w:val="0002307B"/>
    <w:rsid w:val="00023AEB"/>
    <w:rsid w:val="000248FD"/>
    <w:rsid w:val="00034F8F"/>
    <w:rsid w:val="00035983"/>
    <w:rsid w:val="00037FEC"/>
    <w:rsid w:val="00040AFA"/>
    <w:rsid w:val="0004198B"/>
    <w:rsid w:val="00046132"/>
    <w:rsid w:val="0005536B"/>
    <w:rsid w:val="000559C3"/>
    <w:rsid w:val="00060650"/>
    <w:rsid w:val="00061A5C"/>
    <w:rsid w:val="00062442"/>
    <w:rsid w:val="000629F2"/>
    <w:rsid w:val="000641A9"/>
    <w:rsid w:val="00066FBE"/>
    <w:rsid w:val="0006716D"/>
    <w:rsid w:val="00072328"/>
    <w:rsid w:val="00074EDB"/>
    <w:rsid w:val="0007555C"/>
    <w:rsid w:val="000906D5"/>
    <w:rsid w:val="00091A43"/>
    <w:rsid w:val="0009400A"/>
    <w:rsid w:val="000957E0"/>
    <w:rsid w:val="00096020"/>
    <w:rsid w:val="000973F4"/>
    <w:rsid w:val="000A0672"/>
    <w:rsid w:val="000A1F9C"/>
    <w:rsid w:val="000A5FDC"/>
    <w:rsid w:val="000A703B"/>
    <w:rsid w:val="000B19D9"/>
    <w:rsid w:val="000B3639"/>
    <w:rsid w:val="000B4AC6"/>
    <w:rsid w:val="000B52CF"/>
    <w:rsid w:val="000B6E5C"/>
    <w:rsid w:val="000C2737"/>
    <w:rsid w:val="000D515F"/>
    <w:rsid w:val="000D59E4"/>
    <w:rsid w:val="000D7E20"/>
    <w:rsid w:val="000E3017"/>
    <w:rsid w:val="000E3033"/>
    <w:rsid w:val="000E6873"/>
    <w:rsid w:val="000F0B22"/>
    <w:rsid w:val="000F1888"/>
    <w:rsid w:val="000F79E3"/>
    <w:rsid w:val="00105AFF"/>
    <w:rsid w:val="00111B90"/>
    <w:rsid w:val="00112560"/>
    <w:rsid w:val="00114C9D"/>
    <w:rsid w:val="0011521F"/>
    <w:rsid w:val="001160E9"/>
    <w:rsid w:val="00121A48"/>
    <w:rsid w:val="001266D8"/>
    <w:rsid w:val="001338F6"/>
    <w:rsid w:val="00136CF2"/>
    <w:rsid w:val="00137AF2"/>
    <w:rsid w:val="0014005B"/>
    <w:rsid w:val="00141424"/>
    <w:rsid w:val="00141FFB"/>
    <w:rsid w:val="00145BEB"/>
    <w:rsid w:val="00145F0F"/>
    <w:rsid w:val="00146C94"/>
    <w:rsid w:val="001475B1"/>
    <w:rsid w:val="00150952"/>
    <w:rsid w:val="00155D7B"/>
    <w:rsid w:val="00163DE8"/>
    <w:rsid w:val="001675DD"/>
    <w:rsid w:val="00172A27"/>
    <w:rsid w:val="00173B6D"/>
    <w:rsid w:val="00184180"/>
    <w:rsid w:val="001854BD"/>
    <w:rsid w:val="00185984"/>
    <w:rsid w:val="0018767D"/>
    <w:rsid w:val="00187CFE"/>
    <w:rsid w:val="001932E5"/>
    <w:rsid w:val="00194146"/>
    <w:rsid w:val="0019645E"/>
    <w:rsid w:val="001A043E"/>
    <w:rsid w:val="001A3329"/>
    <w:rsid w:val="001A7A9B"/>
    <w:rsid w:val="001B1A78"/>
    <w:rsid w:val="001B5BE8"/>
    <w:rsid w:val="001B7707"/>
    <w:rsid w:val="001B7720"/>
    <w:rsid w:val="001C29C3"/>
    <w:rsid w:val="001D1F7E"/>
    <w:rsid w:val="001D256C"/>
    <w:rsid w:val="001D5D0A"/>
    <w:rsid w:val="001D6E68"/>
    <w:rsid w:val="001E1A4F"/>
    <w:rsid w:val="001E1C51"/>
    <w:rsid w:val="001E36EF"/>
    <w:rsid w:val="001F41C9"/>
    <w:rsid w:val="001F5E16"/>
    <w:rsid w:val="00200794"/>
    <w:rsid w:val="00201ACE"/>
    <w:rsid w:val="00202766"/>
    <w:rsid w:val="00204625"/>
    <w:rsid w:val="00205E28"/>
    <w:rsid w:val="00215134"/>
    <w:rsid w:val="00225D36"/>
    <w:rsid w:val="00227CC5"/>
    <w:rsid w:val="0023079F"/>
    <w:rsid w:val="00230B0D"/>
    <w:rsid w:val="00243809"/>
    <w:rsid w:val="00262002"/>
    <w:rsid w:val="00270957"/>
    <w:rsid w:val="00270A7C"/>
    <w:rsid w:val="002755CB"/>
    <w:rsid w:val="00283B70"/>
    <w:rsid w:val="002866E5"/>
    <w:rsid w:val="00287D66"/>
    <w:rsid w:val="002A6B9A"/>
    <w:rsid w:val="002B7642"/>
    <w:rsid w:val="002C39E6"/>
    <w:rsid w:val="002C453B"/>
    <w:rsid w:val="002D4308"/>
    <w:rsid w:val="002E1722"/>
    <w:rsid w:val="002E24C9"/>
    <w:rsid w:val="002E5974"/>
    <w:rsid w:val="002F4377"/>
    <w:rsid w:val="002F43EE"/>
    <w:rsid w:val="00301947"/>
    <w:rsid w:val="00303CBE"/>
    <w:rsid w:val="00306B8A"/>
    <w:rsid w:val="0030789A"/>
    <w:rsid w:val="00316F18"/>
    <w:rsid w:val="003176C7"/>
    <w:rsid w:val="00317D9A"/>
    <w:rsid w:val="0032021C"/>
    <w:rsid w:val="003230D0"/>
    <w:rsid w:val="00323872"/>
    <w:rsid w:val="0033087B"/>
    <w:rsid w:val="003428A2"/>
    <w:rsid w:val="0034433A"/>
    <w:rsid w:val="00344863"/>
    <w:rsid w:val="003503D7"/>
    <w:rsid w:val="00353E50"/>
    <w:rsid w:val="003540EE"/>
    <w:rsid w:val="00354CEB"/>
    <w:rsid w:val="003565F6"/>
    <w:rsid w:val="0035668A"/>
    <w:rsid w:val="003567C1"/>
    <w:rsid w:val="0036203A"/>
    <w:rsid w:val="00363300"/>
    <w:rsid w:val="00363BAB"/>
    <w:rsid w:val="00366C25"/>
    <w:rsid w:val="003672B2"/>
    <w:rsid w:val="0037381B"/>
    <w:rsid w:val="00373849"/>
    <w:rsid w:val="00376953"/>
    <w:rsid w:val="00381689"/>
    <w:rsid w:val="0038418C"/>
    <w:rsid w:val="00384B42"/>
    <w:rsid w:val="0038547B"/>
    <w:rsid w:val="00385FC6"/>
    <w:rsid w:val="003929A5"/>
    <w:rsid w:val="003A2899"/>
    <w:rsid w:val="003A601C"/>
    <w:rsid w:val="003A7950"/>
    <w:rsid w:val="003B11BD"/>
    <w:rsid w:val="003B24EA"/>
    <w:rsid w:val="003B2A88"/>
    <w:rsid w:val="003C1596"/>
    <w:rsid w:val="003C629B"/>
    <w:rsid w:val="003D1F1D"/>
    <w:rsid w:val="003D421A"/>
    <w:rsid w:val="003D72A0"/>
    <w:rsid w:val="003E2C43"/>
    <w:rsid w:val="003E3FFE"/>
    <w:rsid w:val="003E417A"/>
    <w:rsid w:val="003E7637"/>
    <w:rsid w:val="003F1344"/>
    <w:rsid w:val="003F6DED"/>
    <w:rsid w:val="004056A6"/>
    <w:rsid w:val="00407F77"/>
    <w:rsid w:val="0041056B"/>
    <w:rsid w:val="00411A9B"/>
    <w:rsid w:val="00412BB0"/>
    <w:rsid w:val="004132CB"/>
    <w:rsid w:val="004139E2"/>
    <w:rsid w:val="0041594E"/>
    <w:rsid w:val="004251D1"/>
    <w:rsid w:val="0043220F"/>
    <w:rsid w:val="00433539"/>
    <w:rsid w:val="004335AA"/>
    <w:rsid w:val="00437A65"/>
    <w:rsid w:val="00441D13"/>
    <w:rsid w:val="0044219A"/>
    <w:rsid w:val="00446EE5"/>
    <w:rsid w:val="00451F23"/>
    <w:rsid w:val="004541F6"/>
    <w:rsid w:val="00461F47"/>
    <w:rsid w:val="00462448"/>
    <w:rsid w:val="004626CF"/>
    <w:rsid w:val="0046482B"/>
    <w:rsid w:val="00466584"/>
    <w:rsid w:val="00466B9D"/>
    <w:rsid w:val="00467D05"/>
    <w:rsid w:val="00471A19"/>
    <w:rsid w:val="0047252B"/>
    <w:rsid w:val="00475843"/>
    <w:rsid w:val="0047777D"/>
    <w:rsid w:val="00481D0F"/>
    <w:rsid w:val="00481E1C"/>
    <w:rsid w:val="00481F28"/>
    <w:rsid w:val="00482C23"/>
    <w:rsid w:val="0048370E"/>
    <w:rsid w:val="00490AB2"/>
    <w:rsid w:val="00495358"/>
    <w:rsid w:val="00497467"/>
    <w:rsid w:val="004A043D"/>
    <w:rsid w:val="004A2B65"/>
    <w:rsid w:val="004A75A3"/>
    <w:rsid w:val="004B70C7"/>
    <w:rsid w:val="004B7CCD"/>
    <w:rsid w:val="004C1625"/>
    <w:rsid w:val="004C17F3"/>
    <w:rsid w:val="004D547F"/>
    <w:rsid w:val="004D6533"/>
    <w:rsid w:val="004D79DC"/>
    <w:rsid w:val="004E2FFD"/>
    <w:rsid w:val="004E419D"/>
    <w:rsid w:val="004F13CB"/>
    <w:rsid w:val="004F31E9"/>
    <w:rsid w:val="004F55C9"/>
    <w:rsid w:val="00500702"/>
    <w:rsid w:val="00500865"/>
    <w:rsid w:val="00502A9C"/>
    <w:rsid w:val="00503248"/>
    <w:rsid w:val="00505482"/>
    <w:rsid w:val="00505D0A"/>
    <w:rsid w:val="005062BD"/>
    <w:rsid w:val="005124F0"/>
    <w:rsid w:val="00513A10"/>
    <w:rsid w:val="00514807"/>
    <w:rsid w:val="00525A6D"/>
    <w:rsid w:val="00531BA6"/>
    <w:rsid w:val="00534ABC"/>
    <w:rsid w:val="00534B56"/>
    <w:rsid w:val="00534F43"/>
    <w:rsid w:val="00543ADF"/>
    <w:rsid w:val="00544650"/>
    <w:rsid w:val="0055386E"/>
    <w:rsid w:val="00560A44"/>
    <w:rsid w:val="00561CBC"/>
    <w:rsid w:val="00562BA1"/>
    <w:rsid w:val="00564807"/>
    <w:rsid w:val="00574D7F"/>
    <w:rsid w:val="00574F0F"/>
    <w:rsid w:val="00581B63"/>
    <w:rsid w:val="00583443"/>
    <w:rsid w:val="00584D5E"/>
    <w:rsid w:val="005A4F61"/>
    <w:rsid w:val="005A54A3"/>
    <w:rsid w:val="005A67F9"/>
    <w:rsid w:val="005A6F5F"/>
    <w:rsid w:val="005B03FC"/>
    <w:rsid w:val="005B3DD5"/>
    <w:rsid w:val="005B6FC0"/>
    <w:rsid w:val="005C4E30"/>
    <w:rsid w:val="005C617E"/>
    <w:rsid w:val="005E2854"/>
    <w:rsid w:val="005E32B4"/>
    <w:rsid w:val="005E3944"/>
    <w:rsid w:val="005E4F59"/>
    <w:rsid w:val="005E7A21"/>
    <w:rsid w:val="005F0F4E"/>
    <w:rsid w:val="005F10BB"/>
    <w:rsid w:val="005F203C"/>
    <w:rsid w:val="005F7304"/>
    <w:rsid w:val="005F745D"/>
    <w:rsid w:val="00607C2E"/>
    <w:rsid w:val="0061214F"/>
    <w:rsid w:val="006134DE"/>
    <w:rsid w:val="00623CF6"/>
    <w:rsid w:val="00624ED6"/>
    <w:rsid w:val="00626019"/>
    <w:rsid w:val="00627C01"/>
    <w:rsid w:val="006336E1"/>
    <w:rsid w:val="00634873"/>
    <w:rsid w:val="006459DF"/>
    <w:rsid w:val="00645A6C"/>
    <w:rsid w:val="00646258"/>
    <w:rsid w:val="0065257B"/>
    <w:rsid w:val="00652DD5"/>
    <w:rsid w:val="00656365"/>
    <w:rsid w:val="006607B1"/>
    <w:rsid w:val="00660EC7"/>
    <w:rsid w:val="0066631A"/>
    <w:rsid w:val="00672934"/>
    <w:rsid w:val="006759CA"/>
    <w:rsid w:val="00681301"/>
    <w:rsid w:val="006936C4"/>
    <w:rsid w:val="00693D2C"/>
    <w:rsid w:val="00694E08"/>
    <w:rsid w:val="006963CB"/>
    <w:rsid w:val="00696E6F"/>
    <w:rsid w:val="0069716F"/>
    <w:rsid w:val="00697509"/>
    <w:rsid w:val="006979EC"/>
    <w:rsid w:val="006A0E2E"/>
    <w:rsid w:val="006A3A66"/>
    <w:rsid w:val="006A4AAC"/>
    <w:rsid w:val="006A5C98"/>
    <w:rsid w:val="006A7BC3"/>
    <w:rsid w:val="006B11AE"/>
    <w:rsid w:val="006B52A1"/>
    <w:rsid w:val="006C16D0"/>
    <w:rsid w:val="006C2596"/>
    <w:rsid w:val="006C55AA"/>
    <w:rsid w:val="006C77E5"/>
    <w:rsid w:val="006D024A"/>
    <w:rsid w:val="006D1398"/>
    <w:rsid w:val="006D1929"/>
    <w:rsid w:val="006E43BC"/>
    <w:rsid w:val="006E56BD"/>
    <w:rsid w:val="006F24E3"/>
    <w:rsid w:val="006F447E"/>
    <w:rsid w:val="00700228"/>
    <w:rsid w:val="00701337"/>
    <w:rsid w:val="00701B46"/>
    <w:rsid w:val="00702156"/>
    <w:rsid w:val="00706D4D"/>
    <w:rsid w:val="00722417"/>
    <w:rsid w:val="00723141"/>
    <w:rsid w:val="007234DB"/>
    <w:rsid w:val="007238B8"/>
    <w:rsid w:val="0072408F"/>
    <w:rsid w:val="00727492"/>
    <w:rsid w:val="00727DF1"/>
    <w:rsid w:val="00730334"/>
    <w:rsid w:val="0073225D"/>
    <w:rsid w:val="0073501D"/>
    <w:rsid w:val="007417D9"/>
    <w:rsid w:val="0074296B"/>
    <w:rsid w:val="00746D43"/>
    <w:rsid w:val="00747073"/>
    <w:rsid w:val="00753C94"/>
    <w:rsid w:val="00756F01"/>
    <w:rsid w:val="00761048"/>
    <w:rsid w:val="00761603"/>
    <w:rsid w:val="00765854"/>
    <w:rsid w:val="00767C9F"/>
    <w:rsid w:val="0077362A"/>
    <w:rsid w:val="007736C6"/>
    <w:rsid w:val="00776B63"/>
    <w:rsid w:val="00780BA5"/>
    <w:rsid w:val="007856AF"/>
    <w:rsid w:val="00786EDE"/>
    <w:rsid w:val="00792DAC"/>
    <w:rsid w:val="007A4807"/>
    <w:rsid w:val="007A65E1"/>
    <w:rsid w:val="007A7855"/>
    <w:rsid w:val="007B7E40"/>
    <w:rsid w:val="007C2770"/>
    <w:rsid w:val="007C315F"/>
    <w:rsid w:val="007C4B5C"/>
    <w:rsid w:val="007D4BEE"/>
    <w:rsid w:val="007D5253"/>
    <w:rsid w:val="007D7E14"/>
    <w:rsid w:val="007E29E0"/>
    <w:rsid w:val="007E6B3B"/>
    <w:rsid w:val="007E6E74"/>
    <w:rsid w:val="007E7D8B"/>
    <w:rsid w:val="007F2D5A"/>
    <w:rsid w:val="007F374F"/>
    <w:rsid w:val="00800068"/>
    <w:rsid w:val="00801C2F"/>
    <w:rsid w:val="00802023"/>
    <w:rsid w:val="008065E5"/>
    <w:rsid w:val="00814E91"/>
    <w:rsid w:val="0081672A"/>
    <w:rsid w:val="0082227F"/>
    <w:rsid w:val="00823A6B"/>
    <w:rsid w:val="0082584A"/>
    <w:rsid w:val="00825F66"/>
    <w:rsid w:val="00826D8D"/>
    <w:rsid w:val="00837FC1"/>
    <w:rsid w:val="00850796"/>
    <w:rsid w:val="00851A14"/>
    <w:rsid w:val="00853389"/>
    <w:rsid w:val="008548D2"/>
    <w:rsid w:val="00860179"/>
    <w:rsid w:val="008626D3"/>
    <w:rsid w:val="008628DE"/>
    <w:rsid w:val="0086431D"/>
    <w:rsid w:val="0086571C"/>
    <w:rsid w:val="008665E4"/>
    <w:rsid w:val="00867C16"/>
    <w:rsid w:val="00872752"/>
    <w:rsid w:val="00872B06"/>
    <w:rsid w:val="008761D0"/>
    <w:rsid w:val="00880848"/>
    <w:rsid w:val="0088457E"/>
    <w:rsid w:val="0088480E"/>
    <w:rsid w:val="00885F1D"/>
    <w:rsid w:val="008909F3"/>
    <w:rsid w:val="008935E3"/>
    <w:rsid w:val="00896E3F"/>
    <w:rsid w:val="0089789B"/>
    <w:rsid w:val="008A61B4"/>
    <w:rsid w:val="008A62A3"/>
    <w:rsid w:val="008B0A06"/>
    <w:rsid w:val="008B4267"/>
    <w:rsid w:val="008C4B33"/>
    <w:rsid w:val="008D0671"/>
    <w:rsid w:val="008D1EAC"/>
    <w:rsid w:val="008D55C8"/>
    <w:rsid w:val="008D62C3"/>
    <w:rsid w:val="008E0564"/>
    <w:rsid w:val="008E2EEB"/>
    <w:rsid w:val="008E7C00"/>
    <w:rsid w:val="008F0350"/>
    <w:rsid w:val="008F03BB"/>
    <w:rsid w:val="008F2FBD"/>
    <w:rsid w:val="008F7B46"/>
    <w:rsid w:val="0090231D"/>
    <w:rsid w:val="00902928"/>
    <w:rsid w:val="00903204"/>
    <w:rsid w:val="009064C0"/>
    <w:rsid w:val="00914264"/>
    <w:rsid w:val="00921751"/>
    <w:rsid w:val="009221DD"/>
    <w:rsid w:val="0092625C"/>
    <w:rsid w:val="00926931"/>
    <w:rsid w:val="00927AC7"/>
    <w:rsid w:val="00930760"/>
    <w:rsid w:val="00930A55"/>
    <w:rsid w:val="009327FF"/>
    <w:rsid w:val="0093296D"/>
    <w:rsid w:val="00936D83"/>
    <w:rsid w:val="009410F3"/>
    <w:rsid w:val="00942C02"/>
    <w:rsid w:val="00943D98"/>
    <w:rsid w:val="0094449A"/>
    <w:rsid w:val="009448EE"/>
    <w:rsid w:val="0094504E"/>
    <w:rsid w:val="00950AC2"/>
    <w:rsid w:val="00951861"/>
    <w:rsid w:val="009636BB"/>
    <w:rsid w:val="0096749D"/>
    <w:rsid w:val="009735ED"/>
    <w:rsid w:val="00973E6D"/>
    <w:rsid w:val="0097434F"/>
    <w:rsid w:val="009752D0"/>
    <w:rsid w:val="0098197B"/>
    <w:rsid w:val="009858E6"/>
    <w:rsid w:val="009875F6"/>
    <w:rsid w:val="00993DC0"/>
    <w:rsid w:val="009971C3"/>
    <w:rsid w:val="009A51F2"/>
    <w:rsid w:val="009A54E8"/>
    <w:rsid w:val="009B17D3"/>
    <w:rsid w:val="009B2EF8"/>
    <w:rsid w:val="009B64BD"/>
    <w:rsid w:val="009B73CE"/>
    <w:rsid w:val="009C3F01"/>
    <w:rsid w:val="009C6C8E"/>
    <w:rsid w:val="009D0A8E"/>
    <w:rsid w:val="009D276E"/>
    <w:rsid w:val="009D5BB6"/>
    <w:rsid w:val="009D5E25"/>
    <w:rsid w:val="009E5642"/>
    <w:rsid w:val="009E7563"/>
    <w:rsid w:val="009E7DC2"/>
    <w:rsid w:val="009F0BCF"/>
    <w:rsid w:val="009F3C55"/>
    <w:rsid w:val="009F5350"/>
    <w:rsid w:val="009F5A4C"/>
    <w:rsid w:val="00A00DD6"/>
    <w:rsid w:val="00A016F5"/>
    <w:rsid w:val="00A01949"/>
    <w:rsid w:val="00A05501"/>
    <w:rsid w:val="00A265A1"/>
    <w:rsid w:val="00A30694"/>
    <w:rsid w:val="00A31543"/>
    <w:rsid w:val="00A339C6"/>
    <w:rsid w:val="00A34E6B"/>
    <w:rsid w:val="00A354FA"/>
    <w:rsid w:val="00A3779F"/>
    <w:rsid w:val="00A40D18"/>
    <w:rsid w:val="00A52AA8"/>
    <w:rsid w:val="00A55939"/>
    <w:rsid w:val="00A56198"/>
    <w:rsid w:val="00A64CA4"/>
    <w:rsid w:val="00A664DB"/>
    <w:rsid w:val="00A762F2"/>
    <w:rsid w:val="00A81399"/>
    <w:rsid w:val="00A90D51"/>
    <w:rsid w:val="00A94A3F"/>
    <w:rsid w:val="00A9732D"/>
    <w:rsid w:val="00AA079D"/>
    <w:rsid w:val="00AA12D7"/>
    <w:rsid w:val="00AA1AA0"/>
    <w:rsid w:val="00AA1D03"/>
    <w:rsid w:val="00AA1E7E"/>
    <w:rsid w:val="00AA3FE9"/>
    <w:rsid w:val="00AA4A98"/>
    <w:rsid w:val="00AA5032"/>
    <w:rsid w:val="00AB303A"/>
    <w:rsid w:val="00AB4B9D"/>
    <w:rsid w:val="00AC182C"/>
    <w:rsid w:val="00AC5795"/>
    <w:rsid w:val="00AC75DF"/>
    <w:rsid w:val="00AD09EF"/>
    <w:rsid w:val="00AE44CC"/>
    <w:rsid w:val="00AE481A"/>
    <w:rsid w:val="00AE7E68"/>
    <w:rsid w:val="00AF2A68"/>
    <w:rsid w:val="00B021D6"/>
    <w:rsid w:val="00B0246C"/>
    <w:rsid w:val="00B04FB2"/>
    <w:rsid w:val="00B056E3"/>
    <w:rsid w:val="00B10FFF"/>
    <w:rsid w:val="00B161EF"/>
    <w:rsid w:val="00B16E9A"/>
    <w:rsid w:val="00B203BC"/>
    <w:rsid w:val="00B224AF"/>
    <w:rsid w:val="00B25476"/>
    <w:rsid w:val="00B268BA"/>
    <w:rsid w:val="00B27167"/>
    <w:rsid w:val="00B31682"/>
    <w:rsid w:val="00B31F1A"/>
    <w:rsid w:val="00B346DE"/>
    <w:rsid w:val="00B4051A"/>
    <w:rsid w:val="00B41132"/>
    <w:rsid w:val="00B414AE"/>
    <w:rsid w:val="00B45174"/>
    <w:rsid w:val="00B45E08"/>
    <w:rsid w:val="00B462C9"/>
    <w:rsid w:val="00B53640"/>
    <w:rsid w:val="00B5472B"/>
    <w:rsid w:val="00B55597"/>
    <w:rsid w:val="00B55CDD"/>
    <w:rsid w:val="00B72B77"/>
    <w:rsid w:val="00B7320A"/>
    <w:rsid w:val="00B83000"/>
    <w:rsid w:val="00B85640"/>
    <w:rsid w:val="00B86F80"/>
    <w:rsid w:val="00B878BE"/>
    <w:rsid w:val="00B93A15"/>
    <w:rsid w:val="00B9424F"/>
    <w:rsid w:val="00B95E22"/>
    <w:rsid w:val="00BA044B"/>
    <w:rsid w:val="00BA3328"/>
    <w:rsid w:val="00BA3E3F"/>
    <w:rsid w:val="00BB16B1"/>
    <w:rsid w:val="00BB6A69"/>
    <w:rsid w:val="00BB77D3"/>
    <w:rsid w:val="00BC296A"/>
    <w:rsid w:val="00BC6E0C"/>
    <w:rsid w:val="00BC73B1"/>
    <w:rsid w:val="00BD5048"/>
    <w:rsid w:val="00BE2FFC"/>
    <w:rsid w:val="00BE372F"/>
    <w:rsid w:val="00BE4174"/>
    <w:rsid w:val="00BE680C"/>
    <w:rsid w:val="00BF4D65"/>
    <w:rsid w:val="00BF5129"/>
    <w:rsid w:val="00BF5AD5"/>
    <w:rsid w:val="00BF7DB3"/>
    <w:rsid w:val="00C01152"/>
    <w:rsid w:val="00C12334"/>
    <w:rsid w:val="00C12819"/>
    <w:rsid w:val="00C13141"/>
    <w:rsid w:val="00C2548A"/>
    <w:rsid w:val="00C269F7"/>
    <w:rsid w:val="00C3112E"/>
    <w:rsid w:val="00C40446"/>
    <w:rsid w:val="00C40A20"/>
    <w:rsid w:val="00C45B71"/>
    <w:rsid w:val="00C50FB6"/>
    <w:rsid w:val="00C50FE4"/>
    <w:rsid w:val="00C51184"/>
    <w:rsid w:val="00C54B4C"/>
    <w:rsid w:val="00C618F6"/>
    <w:rsid w:val="00C6702A"/>
    <w:rsid w:val="00C6792F"/>
    <w:rsid w:val="00C74D88"/>
    <w:rsid w:val="00C777E5"/>
    <w:rsid w:val="00C81BED"/>
    <w:rsid w:val="00C839AB"/>
    <w:rsid w:val="00C86961"/>
    <w:rsid w:val="00C90F6A"/>
    <w:rsid w:val="00C91135"/>
    <w:rsid w:val="00C91445"/>
    <w:rsid w:val="00C95AB1"/>
    <w:rsid w:val="00CA1DB1"/>
    <w:rsid w:val="00CB128C"/>
    <w:rsid w:val="00CB2F85"/>
    <w:rsid w:val="00CB4684"/>
    <w:rsid w:val="00CB7ECF"/>
    <w:rsid w:val="00CC0A88"/>
    <w:rsid w:val="00CC3680"/>
    <w:rsid w:val="00CC6C4A"/>
    <w:rsid w:val="00CC6F29"/>
    <w:rsid w:val="00CC7F67"/>
    <w:rsid w:val="00CD1388"/>
    <w:rsid w:val="00CD1669"/>
    <w:rsid w:val="00CD2F67"/>
    <w:rsid w:val="00CD308C"/>
    <w:rsid w:val="00CD5D1E"/>
    <w:rsid w:val="00CD6839"/>
    <w:rsid w:val="00CE036E"/>
    <w:rsid w:val="00CE1592"/>
    <w:rsid w:val="00CE2479"/>
    <w:rsid w:val="00CE49F6"/>
    <w:rsid w:val="00CE57A0"/>
    <w:rsid w:val="00CE7565"/>
    <w:rsid w:val="00D010BA"/>
    <w:rsid w:val="00D033A3"/>
    <w:rsid w:val="00D04282"/>
    <w:rsid w:val="00D06698"/>
    <w:rsid w:val="00D10185"/>
    <w:rsid w:val="00D10CBC"/>
    <w:rsid w:val="00D11F0F"/>
    <w:rsid w:val="00D13F10"/>
    <w:rsid w:val="00D15B3E"/>
    <w:rsid w:val="00D20188"/>
    <w:rsid w:val="00D20D73"/>
    <w:rsid w:val="00D21924"/>
    <w:rsid w:val="00D221F0"/>
    <w:rsid w:val="00D22B09"/>
    <w:rsid w:val="00D2453B"/>
    <w:rsid w:val="00D27218"/>
    <w:rsid w:val="00D27775"/>
    <w:rsid w:val="00D30316"/>
    <w:rsid w:val="00D404FE"/>
    <w:rsid w:val="00D424FA"/>
    <w:rsid w:val="00D47A0D"/>
    <w:rsid w:val="00D52E80"/>
    <w:rsid w:val="00D62964"/>
    <w:rsid w:val="00D65B9B"/>
    <w:rsid w:val="00D6611E"/>
    <w:rsid w:val="00D72F52"/>
    <w:rsid w:val="00D7335B"/>
    <w:rsid w:val="00D739EA"/>
    <w:rsid w:val="00D83D9D"/>
    <w:rsid w:val="00D86E90"/>
    <w:rsid w:val="00D92F5C"/>
    <w:rsid w:val="00D930D3"/>
    <w:rsid w:val="00D961CC"/>
    <w:rsid w:val="00DA69B6"/>
    <w:rsid w:val="00DA76C8"/>
    <w:rsid w:val="00DB45EC"/>
    <w:rsid w:val="00DC0B2B"/>
    <w:rsid w:val="00DC0E48"/>
    <w:rsid w:val="00DC30A4"/>
    <w:rsid w:val="00DC4F77"/>
    <w:rsid w:val="00DC5615"/>
    <w:rsid w:val="00DD08DA"/>
    <w:rsid w:val="00DD22C6"/>
    <w:rsid w:val="00DD2B18"/>
    <w:rsid w:val="00DD751D"/>
    <w:rsid w:val="00DE0876"/>
    <w:rsid w:val="00DE3084"/>
    <w:rsid w:val="00DF3E82"/>
    <w:rsid w:val="00DF67AF"/>
    <w:rsid w:val="00DF6D82"/>
    <w:rsid w:val="00E004FD"/>
    <w:rsid w:val="00E04A85"/>
    <w:rsid w:val="00E04AF3"/>
    <w:rsid w:val="00E04D22"/>
    <w:rsid w:val="00E071B2"/>
    <w:rsid w:val="00E07CF0"/>
    <w:rsid w:val="00E1178C"/>
    <w:rsid w:val="00E14EC3"/>
    <w:rsid w:val="00E15091"/>
    <w:rsid w:val="00E15DEA"/>
    <w:rsid w:val="00E16AEA"/>
    <w:rsid w:val="00E171D5"/>
    <w:rsid w:val="00E23841"/>
    <w:rsid w:val="00E2412E"/>
    <w:rsid w:val="00E2434F"/>
    <w:rsid w:val="00E2686C"/>
    <w:rsid w:val="00E26C98"/>
    <w:rsid w:val="00E270EB"/>
    <w:rsid w:val="00E3220D"/>
    <w:rsid w:val="00E3459A"/>
    <w:rsid w:val="00E353BD"/>
    <w:rsid w:val="00E3606E"/>
    <w:rsid w:val="00E40D0A"/>
    <w:rsid w:val="00E454A5"/>
    <w:rsid w:val="00E511DE"/>
    <w:rsid w:val="00E6017D"/>
    <w:rsid w:val="00E6035A"/>
    <w:rsid w:val="00E6237A"/>
    <w:rsid w:val="00E62AB7"/>
    <w:rsid w:val="00E63ED2"/>
    <w:rsid w:val="00E655DC"/>
    <w:rsid w:val="00E6563C"/>
    <w:rsid w:val="00E66051"/>
    <w:rsid w:val="00E7054F"/>
    <w:rsid w:val="00E721D0"/>
    <w:rsid w:val="00E73E26"/>
    <w:rsid w:val="00E742A7"/>
    <w:rsid w:val="00E81348"/>
    <w:rsid w:val="00E82D4A"/>
    <w:rsid w:val="00E8588D"/>
    <w:rsid w:val="00E87753"/>
    <w:rsid w:val="00E93E70"/>
    <w:rsid w:val="00E96E07"/>
    <w:rsid w:val="00E9757D"/>
    <w:rsid w:val="00E975E4"/>
    <w:rsid w:val="00EA4B8E"/>
    <w:rsid w:val="00EA4C22"/>
    <w:rsid w:val="00EA6769"/>
    <w:rsid w:val="00EA73CA"/>
    <w:rsid w:val="00EB012F"/>
    <w:rsid w:val="00EB38EF"/>
    <w:rsid w:val="00EB5BBC"/>
    <w:rsid w:val="00EC011D"/>
    <w:rsid w:val="00EC0A9E"/>
    <w:rsid w:val="00EC15D6"/>
    <w:rsid w:val="00EC2E2D"/>
    <w:rsid w:val="00EC3B65"/>
    <w:rsid w:val="00ED0329"/>
    <w:rsid w:val="00ED4AD8"/>
    <w:rsid w:val="00ED5BD0"/>
    <w:rsid w:val="00EE37D1"/>
    <w:rsid w:val="00EE7A7A"/>
    <w:rsid w:val="00EE7B3B"/>
    <w:rsid w:val="00EF484D"/>
    <w:rsid w:val="00EF7593"/>
    <w:rsid w:val="00F052C5"/>
    <w:rsid w:val="00F102E7"/>
    <w:rsid w:val="00F12DB5"/>
    <w:rsid w:val="00F200BE"/>
    <w:rsid w:val="00F20CF1"/>
    <w:rsid w:val="00F346BA"/>
    <w:rsid w:val="00F36787"/>
    <w:rsid w:val="00F41153"/>
    <w:rsid w:val="00F425FE"/>
    <w:rsid w:val="00F426C4"/>
    <w:rsid w:val="00F42DD7"/>
    <w:rsid w:val="00F450C9"/>
    <w:rsid w:val="00F4779A"/>
    <w:rsid w:val="00F56A8A"/>
    <w:rsid w:val="00F6380C"/>
    <w:rsid w:val="00F65BA1"/>
    <w:rsid w:val="00F6618B"/>
    <w:rsid w:val="00F67397"/>
    <w:rsid w:val="00F811A2"/>
    <w:rsid w:val="00F82731"/>
    <w:rsid w:val="00F845A6"/>
    <w:rsid w:val="00F87459"/>
    <w:rsid w:val="00F92141"/>
    <w:rsid w:val="00F926B0"/>
    <w:rsid w:val="00F96C84"/>
    <w:rsid w:val="00F97E1D"/>
    <w:rsid w:val="00FA0A50"/>
    <w:rsid w:val="00FA2154"/>
    <w:rsid w:val="00FA60B8"/>
    <w:rsid w:val="00FB0AD8"/>
    <w:rsid w:val="00FB0CEE"/>
    <w:rsid w:val="00FB13B7"/>
    <w:rsid w:val="00FB5705"/>
    <w:rsid w:val="00FB6F02"/>
    <w:rsid w:val="00FC13EF"/>
    <w:rsid w:val="00FC2EF7"/>
    <w:rsid w:val="00FC3C25"/>
    <w:rsid w:val="00FC3F18"/>
    <w:rsid w:val="00FD41A5"/>
    <w:rsid w:val="00FD4ADC"/>
    <w:rsid w:val="00FD74CD"/>
    <w:rsid w:val="00FD74E3"/>
    <w:rsid w:val="00FE64AC"/>
    <w:rsid w:val="00FF3B32"/>
    <w:rsid w:val="013417DE"/>
    <w:rsid w:val="014471B5"/>
    <w:rsid w:val="014A1ED4"/>
    <w:rsid w:val="01510B96"/>
    <w:rsid w:val="01D64DD7"/>
    <w:rsid w:val="01FE2173"/>
    <w:rsid w:val="02292739"/>
    <w:rsid w:val="02681542"/>
    <w:rsid w:val="029B3677"/>
    <w:rsid w:val="02EA63CF"/>
    <w:rsid w:val="02F814BA"/>
    <w:rsid w:val="031C0A52"/>
    <w:rsid w:val="032A132C"/>
    <w:rsid w:val="03545072"/>
    <w:rsid w:val="03695FE4"/>
    <w:rsid w:val="037A2FCB"/>
    <w:rsid w:val="038E578B"/>
    <w:rsid w:val="040F6C10"/>
    <w:rsid w:val="045C624B"/>
    <w:rsid w:val="04842DEC"/>
    <w:rsid w:val="04997938"/>
    <w:rsid w:val="04DC2790"/>
    <w:rsid w:val="04FA69AF"/>
    <w:rsid w:val="050452E5"/>
    <w:rsid w:val="0517186F"/>
    <w:rsid w:val="05494DE0"/>
    <w:rsid w:val="054B11CF"/>
    <w:rsid w:val="055F0728"/>
    <w:rsid w:val="056D5828"/>
    <w:rsid w:val="0581631A"/>
    <w:rsid w:val="05A07B9F"/>
    <w:rsid w:val="05B53BC8"/>
    <w:rsid w:val="05D0081B"/>
    <w:rsid w:val="0637411C"/>
    <w:rsid w:val="0655597A"/>
    <w:rsid w:val="06573DAE"/>
    <w:rsid w:val="06863985"/>
    <w:rsid w:val="06B3590D"/>
    <w:rsid w:val="06B44643"/>
    <w:rsid w:val="06E1681B"/>
    <w:rsid w:val="06E37B63"/>
    <w:rsid w:val="06EA5093"/>
    <w:rsid w:val="06EA5ACF"/>
    <w:rsid w:val="072420C7"/>
    <w:rsid w:val="07292BE9"/>
    <w:rsid w:val="0729511F"/>
    <w:rsid w:val="07376480"/>
    <w:rsid w:val="07497B66"/>
    <w:rsid w:val="07A3695E"/>
    <w:rsid w:val="07D37DBB"/>
    <w:rsid w:val="08027368"/>
    <w:rsid w:val="082E5AD9"/>
    <w:rsid w:val="084D3916"/>
    <w:rsid w:val="085A3491"/>
    <w:rsid w:val="086D25D6"/>
    <w:rsid w:val="089E592F"/>
    <w:rsid w:val="08A35776"/>
    <w:rsid w:val="09354405"/>
    <w:rsid w:val="093B4798"/>
    <w:rsid w:val="09517CBB"/>
    <w:rsid w:val="096B41A7"/>
    <w:rsid w:val="097F43DC"/>
    <w:rsid w:val="09B54CE1"/>
    <w:rsid w:val="09B819E9"/>
    <w:rsid w:val="09CF1C4A"/>
    <w:rsid w:val="09D467AF"/>
    <w:rsid w:val="09D72441"/>
    <w:rsid w:val="09DA654D"/>
    <w:rsid w:val="0A027F54"/>
    <w:rsid w:val="0A2F64B7"/>
    <w:rsid w:val="0A453CA8"/>
    <w:rsid w:val="0A6B6AEB"/>
    <w:rsid w:val="0A9434CB"/>
    <w:rsid w:val="0A9D781F"/>
    <w:rsid w:val="0AA2651E"/>
    <w:rsid w:val="0AA60B62"/>
    <w:rsid w:val="0AB70FA0"/>
    <w:rsid w:val="0AE254CB"/>
    <w:rsid w:val="0AF8626F"/>
    <w:rsid w:val="0B0D767F"/>
    <w:rsid w:val="0B1D3448"/>
    <w:rsid w:val="0B340D4F"/>
    <w:rsid w:val="0B4C7425"/>
    <w:rsid w:val="0B63273E"/>
    <w:rsid w:val="0B70418E"/>
    <w:rsid w:val="0B7200AC"/>
    <w:rsid w:val="0B7F1714"/>
    <w:rsid w:val="0BF94A1F"/>
    <w:rsid w:val="0C045561"/>
    <w:rsid w:val="0C124DCE"/>
    <w:rsid w:val="0C490341"/>
    <w:rsid w:val="0C575274"/>
    <w:rsid w:val="0C8F17CD"/>
    <w:rsid w:val="0C967F0A"/>
    <w:rsid w:val="0C9C33A7"/>
    <w:rsid w:val="0CCC53C5"/>
    <w:rsid w:val="0D1724D2"/>
    <w:rsid w:val="0D226531"/>
    <w:rsid w:val="0D3333F2"/>
    <w:rsid w:val="0D4C371E"/>
    <w:rsid w:val="0D742409"/>
    <w:rsid w:val="0DE672CD"/>
    <w:rsid w:val="0E112519"/>
    <w:rsid w:val="0E1B2F08"/>
    <w:rsid w:val="0E69266F"/>
    <w:rsid w:val="0E8278E2"/>
    <w:rsid w:val="0EC23208"/>
    <w:rsid w:val="0EE659A1"/>
    <w:rsid w:val="0EE94311"/>
    <w:rsid w:val="0F0779D4"/>
    <w:rsid w:val="0F1108C5"/>
    <w:rsid w:val="0F2F26BA"/>
    <w:rsid w:val="0F650947"/>
    <w:rsid w:val="0F656151"/>
    <w:rsid w:val="0F671FB3"/>
    <w:rsid w:val="0FF91A27"/>
    <w:rsid w:val="101C154F"/>
    <w:rsid w:val="10555C7E"/>
    <w:rsid w:val="107B229A"/>
    <w:rsid w:val="10D2533E"/>
    <w:rsid w:val="10E93DB2"/>
    <w:rsid w:val="10F15108"/>
    <w:rsid w:val="10F76E97"/>
    <w:rsid w:val="11042254"/>
    <w:rsid w:val="113605CA"/>
    <w:rsid w:val="11460EEC"/>
    <w:rsid w:val="115F2711"/>
    <w:rsid w:val="116F004C"/>
    <w:rsid w:val="11AE2526"/>
    <w:rsid w:val="11D45F9C"/>
    <w:rsid w:val="11F32134"/>
    <w:rsid w:val="126C0647"/>
    <w:rsid w:val="126F009A"/>
    <w:rsid w:val="12783EA4"/>
    <w:rsid w:val="12B8147B"/>
    <w:rsid w:val="13005C0E"/>
    <w:rsid w:val="13432267"/>
    <w:rsid w:val="13932456"/>
    <w:rsid w:val="13EE2D42"/>
    <w:rsid w:val="13F14710"/>
    <w:rsid w:val="146C38BD"/>
    <w:rsid w:val="14EB087F"/>
    <w:rsid w:val="14EC09EC"/>
    <w:rsid w:val="153E523B"/>
    <w:rsid w:val="155C3AC2"/>
    <w:rsid w:val="15AC5DB5"/>
    <w:rsid w:val="15BE7F4A"/>
    <w:rsid w:val="15E10055"/>
    <w:rsid w:val="15E12560"/>
    <w:rsid w:val="16AC1EEE"/>
    <w:rsid w:val="16AD2BAC"/>
    <w:rsid w:val="170B348F"/>
    <w:rsid w:val="1717245B"/>
    <w:rsid w:val="17184A3B"/>
    <w:rsid w:val="17407393"/>
    <w:rsid w:val="17566556"/>
    <w:rsid w:val="175732E4"/>
    <w:rsid w:val="17E0701F"/>
    <w:rsid w:val="182238F9"/>
    <w:rsid w:val="183C6B00"/>
    <w:rsid w:val="18433874"/>
    <w:rsid w:val="1881620D"/>
    <w:rsid w:val="189A1840"/>
    <w:rsid w:val="19156007"/>
    <w:rsid w:val="197C495F"/>
    <w:rsid w:val="19BA5169"/>
    <w:rsid w:val="19BB2C2B"/>
    <w:rsid w:val="19D75B15"/>
    <w:rsid w:val="19DE7652"/>
    <w:rsid w:val="19EF02C4"/>
    <w:rsid w:val="1A1C62AA"/>
    <w:rsid w:val="1A2C607F"/>
    <w:rsid w:val="1A351ABB"/>
    <w:rsid w:val="1A3C467D"/>
    <w:rsid w:val="1A586FA3"/>
    <w:rsid w:val="1ADA714C"/>
    <w:rsid w:val="1AF1002E"/>
    <w:rsid w:val="1B190EFF"/>
    <w:rsid w:val="1B5D40A4"/>
    <w:rsid w:val="1B72595A"/>
    <w:rsid w:val="1B7802A0"/>
    <w:rsid w:val="1B7D4AC6"/>
    <w:rsid w:val="1BA23D2D"/>
    <w:rsid w:val="1BA761EF"/>
    <w:rsid w:val="1BB11E17"/>
    <w:rsid w:val="1BD95C59"/>
    <w:rsid w:val="1BDA0AFA"/>
    <w:rsid w:val="1C1264E0"/>
    <w:rsid w:val="1C201342"/>
    <w:rsid w:val="1C29216E"/>
    <w:rsid w:val="1CB408EF"/>
    <w:rsid w:val="1CD00064"/>
    <w:rsid w:val="1CE20A36"/>
    <w:rsid w:val="1D384DEE"/>
    <w:rsid w:val="1D414F32"/>
    <w:rsid w:val="1D705642"/>
    <w:rsid w:val="1D8C5416"/>
    <w:rsid w:val="1D963E21"/>
    <w:rsid w:val="1DB70B2D"/>
    <w:rsid w:val="1DF60266"/>
    <w:rsid w:val="1E160415"/>
    <w:rsid w:val="1E571C9E"/>
    <w:rsid w:val="1E59261C"/>
    <w:rsid w:val="1E7060B6"/>
    <w:rsid w:val="1E7161AD"/>
    <w:rsid w:val="1E720A34"/>
    <w:rsid w:val="1E77465F"/>
    <w:rsid w:val="1E835F83"/>
    <w:rsid w:val="1EC6202F"/>
    <w:rsid w:val="1F0B3252"/>
    <w:rsid w:val="1F337083"/>
    <w:rsid w:val="1F3C2FDE"/>
    <w:rsid w:val="1F7F1489"/>
    <w:rsid w:val="1F8A1FFB"/>
    <w:rsid w:val="1F8E69AA"/>
    <w:rsid w:val="1FB80F09"/>
    <w:rsid w:val="1FC53537"/>
    <w:rsid w:val="1FD7D1BE"/>
    <w:rsid w:val="200B5831"/>
    <w:rsid w:val="200D216A"/>
    <w:rsid w:val="20244D89"/>
    <w:rsid w:val="209F41E8"/>
    <w:rsid w:val="20DE30FF"/>
    <w:rsid w:val="210873CF"/>
    <w:rsid w:val="21145C9D"/>
    <w:rsid w:val="21430D20"/>
    <w:rsid w:val="21A14B1A"/>
    <w:rsid w:val="21B96FAB"/>
    <w:rsid w:val="2210488B"/>
    <w:rsid w:val="222E31B9"/>
    <w:rsid w:val="222F6CB5"/>
    <w:rsid w:val="22381B5E"/>
    <w:rsid w:val="22A27093"/>
    <w:rsid w:val="22BF1C9C"/>
    <w:rsid w:val="22F959FA"/>
    <w:rsid w:val="23061312"/>
    <w:rsid w:val="230A142C"/>
    <w:rsid w:val="234E3C8B"/>
    <w:rsid w:val="23A23427"/>
    <w:rsid w:val="23A81756"/>
    <w:rsid w:val="23C719CB"/>
    <w:rsid w:val="23FC5CDA"/>
    <w:rsid w:val="24094449"/>
    <w:rsid w:val="241A10DC"/>
    <w:rsid w:val="244E7D30"/>
    <w:rsid w:val="2459183C"/>
    <w:rsid w:val="24746961"/>
    <w:rsid w:val="248F56EE"/>
    <w:rsid w:val="24A93690"/>
    <w:rsid w:val="24E265C6"/>
    <w:rsid w:val="24F92CFB"/>
    <w:rsid w:val="253A740D"/>
    <w:rsid w:val="25402136"/>
    <w:rsid w:val="25547433"/>
    <w:rsid w:val="259B1C9F"/>
    <w:rsid w:val="25AC0471"/>
    <w:rsid w:val="25B82E54"/>
    <w:rsid w:val="25F904A0"/>
    <w:rsid w:val="26323870"/>
    <w:rsid w:val="263578BE"/>
    <w:rsid w:val="26477189"/>
    <w:rsid w:val="265B055F"/>
    <w:rsid w:val="26665F56"/>
    <w:rsid w:val="2678300F"/>
    <w:rsid w:val="26864ECC"/>
    <w:rsid w:val="26965ED5"/>
    <w:rsid w:val="26C652D5"/>
    <w:rsid w:val="26FE667A"/>
    <w:rsid w:val="272E225C"/>
    <w:rsid w:val="272E6D46"/>
    <w:rsid w:val="278F0BB6"/>
    <w:rsid w:val="27B679C4"/>
    <w:rsid w:val="27EF1067"/>
    <w:rsid w:val="27F8652C"/>
    <w:rsid w:val="28105ECB"/>
    <w:rsid w:val="284A1C02"/>
    <w:rsid w:val="286244DE"/>
    <w:rsid w:val="2870448C"/>
    <w:rsid w:val="28764142"/>
    <w:rsid w:val="28F91901"/>
    <w:rsid w:val="28FC60B6"/>
    <w:rsid w:val="29483D79"/>
    <w:rsid w:val="296626E7"/>
    <w:rsid w:val="299802B5"/>
    <w:rsid w:val="29AB5AD9"/>
    <w:rsid w:val="29D627C5"/>
    <w:rsid w:val="29F133D7"/>
    <w:rsid w:val="2A1420F9"/>
    <w:rsid w:val="2A7F0131"/>
    <w:rsid w:val="2A9549FE"/>
    <w:rsid w:val="2AAD7E58"/>
    <w:rsid w:val="2AB66985"/>
    <w:rsid w:val="2AC7475B"/>
    <w:rsid w:val="2AD53BFB"/>
    <w:rsid w:val="2AFC0A95"/>
    <w:rsid w:val="2B5F5826"/>
    <w:rsid w:val="2B6A3DE9"/>
    <w:rsid w:val="2B7E2E31"/>
    <w:rsid w:val="2B853476"/>
    <w:rsid w:val="2B973FB7"/>
    <w:rsid w:val="2BA96EF3"/>
    <w:rsid w:val="2BC22EC3"/>
    <w:rsid w:val="2BD472E9"/>
    <w:rsid w:val="2BD9047F"/>
    <w:rsid w:val="2BE275D1"/>
    <w:rsid w:val="2C0412CF"/>
    <w:rsid w:val="2C1D217F"/>
    <w:rsid w:val="2C571AFF"/>
    <w:rsid w:val="2CAA7A8C"/>
    <w:rsid w:val="2CCB60DC"/>
    <w:rsid w:val="2CDC0226"/>
    <w:rsid w:val="2CF20F4C"/>
    <w:rsid w:val="2D064828"/>
    <w:rsid w:val="2D0A5824"/>
    <w:rsid w:val="2D276416"/>
    <w:rsid w:val="2D352E95"/>
    <w:rsid w:val="2D5D2ECC"/>
    <w:rsid w:val="2DD01586"/>
    <w:rsid w:val="2DD61501"/>
    <w:rsid w:val="2E28366A"/>
    <w:rsid w:val="2E520B71"/>
    <w:rsid w:val="2E627F12"/>
    <w:rsid w:val="2E842874"/>
    <w:rsid w:val="2E8C6548"/>
    <w:rsid w:val="2E8F63EE"/>
    <w:rsid w:val="2EAF09A0"/>
    <w:rsid w:val="2EFD26B8"/>
    <w:rsid w:val="2F16065B"/>
    <w:rsid w:val="2F3B354A"/>
    <w:rsid w:val="2F707330"/>
    <w:rsid w:val="2FDE7C95"/>
    <w:rsid w:val="2FDF691D"/>
    <w:rsid w:val="2FFD5C14"/>
    <w:rsid w:val="301751AE"/>
    <w:rsid w:val="303B4A52"/>
    <w:rsid w:val="305E3FD6"/>
    <w:rsid w:val="30945F8B"/>
    <w:rsid w:val="30F02F8E"/>
    <w:rsid w:val="310429CF"/>
    <w:rsid w:val="31306D2A"/>
    <w:rsid w:val="31455663"/>
    <w:rsid w:val="3186001C"/>
    <w:rsid w:val="31950E5E"/>
    <w:rsid w:val="31D166BC"/>
    <w:rsid w:val="320A30E2"/>
    <w:rsid w:val="329E455A"/>
    <w:rsid w:val="32B0446F"/>
    <w:rsid w:val="32E46152"/>
    <w:rsid w:val="33342A0F"/>
    <w:rsid w:val="337F1F60"/>
    <w:rsid w:val="33BE37D3"/>
    <w:rsid w:val="33DB2509"/>
    <w:rsid w:val="342042BA"/>
    <w:rsid w:val="343F234E"/>
    <w:rsid w:val="34672000"/>
    <w:rsid w:val="34AB7750"/>
    <w:rsid w:val="35063196"/>
    <w:rsid w:val="35230C35"/>
    <w:rsid w:val="35495CAE"/>
    <w:rsid w:val="35830633"/>
    <w:rsid w:val="35835004"/>
    <w:rsid w:val="35847032"/>
    <w:rsid w:val="35990E80"/>
    <w:rsid w:val="359D4D90"/>
    <w:rsid w:val="359F6A74"/>
    <w:rsid w:val="35DA0926"/>
    <w:rsid w:val="361A6232"/>
    <w:rsid w:val="36317159"/>
    <w:rsid w:val="36371EF4"/>
    <w:rsid w:val="363F3FD0"/>
    <w:rsid w:val="366F5DE1"/>
    <w:rsid w:val="36744352"/>
    <w:rsid w:val="367753B9"/>
    <w:rsid w:val="36820C45"/>
    <w:rsid w:val="36851D82"/>
    <w:rsid w:val="36A42DBF"/>
    <w:rsid w:val="36BD4F1F"/>
    <w:rsid w:val="36E111B4"/>
    <w:rsid w:val="37293935"/>
    <w:rsid w:val="37851128"/>
    <w:rsid w:val="37B31AB6"/>
    <w:rsid w:val="37BE6050"/>
    <w:rsid w:val="37FB5604"/>
    <w:rsid w:val="3802735E"/>
    <w:rsid w:val="3842555B"/>
    <w:rsid w:val="38662298"/>
    <w:rsid w:val="387503FB"/>
    <w:rsid w:val="387B0210"/>
    <w:rsid w:val="38907330"/>
    <w:rsid w:val="389919A2"/>
    <w:rsid w:val="38A1021E"/>
    <w:rsid w:val="392D49A1"/>
    <w:rsid w:val="39865966"/>
    <w:rsid w:val="39C66F6E"/>
    <w:rsid w:val="3A0A098C"/>
    <w:rsid w:val="3A2F254A"/>
    <w:rsid w:val="3A6B180F"/>
    <w:rsid w:val="3ACD70F9"/>
    <w:rsid w:val="3AD33D21"/>
    <w:rsid w:val="3B2D575A"/>
    <w:rsid w:val="3B397846"/>
    <w:rsid w:val="3B49292B"/>
    <w:rsid w:val="3B4C1042"/>
    <w:rsid w:val="3B6C4A52"/>
    <w:rsid w:val="3BD57EEF"/>
    <w:rsid w:val="3BD82EEA"/>
    <w:rsid w:val="3BDD3FF0"/>
    <w:rsid w:val="3BEE5A72"/>
    <w:rsid w:val="3C117895"/>
    <w:rsid w:val="3C317E31"/>
    <w:rsid w:val="3C5F2E1D"/>
    <w:rsid w:val="3C8120F5"/>
    <w:rsid w:val="3C8D30A1"/>
    <w:rsid w:val="3C983E44"/>
    <w:rsid w:val="3CE13E46"/>
    <w:rsid w:val="3CFC0031"/>
    <w:rsid w:val="3D585697"/>
    <w:rsid w:val="3D5A601D"/>
    <w:rsid w:val="3DD13EEA"/>
    <w:rsid w:val="3E0B0C17"/>
    <w:rsid w:val="3E2171FA"/>
    <w:rsid w:val="3E32486C"/>
    <w:rsid w:val="3E84149D"/>
    <w:rsid w:val="3EA365D8"/>
    <w:rsid w:val="3EAE045E"/>
    <w:rsid w:val="3EDFB1AA"/>
    <w:rsid w:val="3EF5387A"/>
    <w:rsid w:val="3EF76612"/>
    <w:rsid w:val="3F1F6F8F"/>
    <w:rsid w:val="3F5C7A1A"/>
    <w:rsid w:val="3F5D3B56"/>
    <w:rsid w:val="3F6C407E"/>
    <w:rsid w:val="3FAE5576"/>
    <w:rsid w:val="3FB01660"/>
    <w:rsid w:val="3FE61E6C"/>
    <w:rsid w:val="400319D9"/>
    <w:rsid w:val="40366A3B"/>
    <w:rsid w:val="407E0B16"/>
    <w:rsid w:val="408659A8"/>
    <w:rsid w:val="40CE5819"/>
    <w:rsid w:val="40D33C63"/>
    <w:rsid w:val="40F96882"/>
    <w:rsid w:val="410F0F96"/>
    <w:rsid w:val="41452687"/>
    <w:rsid w:val="41514B52"/>
    <w:rsid w:val="415861A1"/>
    <w:rsid w:val="41675B2C"/>
    <w:rsid w:val="41825E5F"/>
    <w:rsid w:val="4194662A"/>
    <w:rsid w:val="41B81783"/>
    <w:rsid w:val="41BC5BD5"/>
    <w:rsid w:val="41E41E30"/>
    <w:rsid w:val="42343B00"/>
    <w:rsid w:val="426E3309"/>
    <w:rsid w:val="427D71D0"/>
    <w:rsid w:val="428F2429"/>
    <w:rsid w:val="429A32B6"/>
    <w:rsid w:val="42B04B5E"/>
    <w:rsid w:val="42CE2588"/>
    <w:rsid w:val="42D419F0"/>
    <w:rsid w:val="42D84CBA"/>
    <w:rsid w:val="42DD5B04"/>
    <w:rsid w:val="42EA0FD6"/>
    <w:rsid w:val="42FA2083"/>
    <w:rsid w:val="43274FD7"/>
    <w:rsid w:val="432A70A2"/>
    <w:rsid w:val="43450887"/>
    <w:rsid w:val="435A4252"/>
    <w:rsid w:val="43A33F07"/>
    <w:rsid w:val="43A37E26"/>
    <w:rsid w:val="440A0E53"/>
    <w:rsid w:val="44151D7E"/>
    <w:rsid w:val="44156CF9"/>
    <w:rsid w:val="443D58D6"/>
    <w:rsid w:val="44446B6E"/>
    <w:rsid w:val="44870022"/>
    <w:rsid w:val="44BF2844"/>
    <w:rsid w:val="44E3793A"/>
    <w:rsid w:val="44FD6710"/>
    <w:rsid w:val="450F3CD4"/>
    <w:rsid w:val="45130C2F"/>
    <w:rsid w:val="453C0978"/>
    <w:rsid w:val="458D0A2C"/>
    <w:rsid w:val="45964E8B"/>
    <w:rsid w:val="459A6515"/>
    <w:rsid w:val="45F8137D"/>
    <w:rsid w:val="4625796C"/>
    <w:rsid w:val="463F5788"/>
    <w:rsid w:val="464175D5"/>
    <w:rsid w:val="46644F24"/>
    <w:rsid w:val="466601BF"/>
    <w:rsid w:val="46A17968"/>
    <w:rsid w:val="46E30B5E"/>
    <w:rsid w:val="472F5868"/>
    <w:rsid w:val="47312211"/>
    <w:rsid w:val="4747058A"/>
    <w:rsid w:val="47890CD2"/>
    <w:rsid w:val="47AC6CD4"/>
    <w:rsid w:val="480D62F0"/>
    <w:rsid w:val="485C71A6"/>
    <w:rsid w:val="4860027B"/>
    <w:rsid w:val="48851BC9"/>
    <w:rsid w:val="4890652A"/>
    <w:rsid w:val="48A55B80"/>
    <w:rsid w:val="48D25551"/>
    <w:rsid w:val="48D8576A"/>
    <w:rsid w:val="49041F9C"/>
    <w:rsid w:val="495643D0"/>
    <w:rsid w:val="4970586F"/>
    <w:rsid w:val="49D353DC"/>
    <w:rsid w:val="4A0E198E"/>
    <w:rsid w:val="4A100628"/>
    <w:rsid w:val="4A281446"/>
    <w:rsid w:val="4A2E19D1"/>
    <w:rsid w:val="4A634417"/>
    <w:rsid w:val="4A910BD6"/>
    <w:rsid w:val="4A925229"/>
    <w:rsid w:val="4A9C22CC"/>
    <w:rsid w:val="4AE000F9"/>
    <w:rsid w:val="4AF231E8"/>
    <w:rsid w:val="4B204036"/>
    <w:rsid w:val="4B2E2D56"/>
    <w:rsid w:val="4B9D02C5"/>
    <w:rsid w:val="4B9E3ED6"/>
    <w:rsid w:val="4BD2082C"/>
    <w:rsid w:val="4BEF4EA2"/>
    <w:rsid w:val="4C0D3B4B"/>
    <w:rsid w:val="4C993739"/>
    <w:rsid w:val="4CA324DD"/>
    <w:rsid w:val="4CBE43A9"/>
    <w:rsid w:val="4D0B3F0F"/>
    <w:rsid w:val="4D482A63"/>
    <w:rsid w:val="4D517316"/>
    <w:rsid w:val="4D9960C5"/>
    <w:rsid w:val="4DB65E69"/>
    <w:rsid w:val="4DD1049A"/>
    <w:rsid w:val="4DE80611"/>
    <w:rsid w:val="4DEA639C"/>
    <w:rsid w:val="4DED093B"/>
    <w:rsid w:val="4E196BA2"/>
    <w:rsid w:val="4E333A67"/>
    <w:rsid w:val="4E3756F5"/>
    <w:rsid w:val="4E5102BA"/>
    <w:rsid w:val="4E7735C7"/>
    <w:rsid w:val="4EA26703"/>
    <w:rsid w:val="4EA51A49"/>
    <w:rsid w:val="4EC97B4E"/>
    <w:rsid w:val="4ECC2463"/>
    <w:rsid w:val="4EDD4E35"/>
    <w:rsid w:val="4EE01014"/>
    <w:rsid w:val="4EE674C8"/>
    <w:rsid w:val="4EEA5D1A"/>
    <w:rsid w:val="4EFD5634"/>
    <w:rsid w:val="4F024759"/>
    <w:rsid w:val="4F2474BE"/>
    <w:rsid w:val="4F3903DF"/>
    <w:rsid w:val="4F736C19"/>
    <w:rsid w:val="4F912C55"/>
    <w:rsid w:val="4FAF4AE2"/>
    <w:rsid w:val="4FEE5ECE"/>
    <w:rsid w:val="4FFF82B9"/>
    <w:rsid w:val="50017463"/>
    <w:rsid w:val="502637E9"/>
    <w:rsid w:val="502C7AA2"/>
    <w:rsid w:val="5079138D"/>
    <w:rsid w:val="509A75F1"/>
    <w:rsid w:val="50A20C84"/>
    <w:rsid w:val="50AF6176"/>
    <w:rsid w:val="50B1313E"/>
    <w:rsid w:val="50D57A68"/>
    <w:rsid w:val="50F74A18"/>
    <w:rsid w:val="5149531B"/>
    <w:rsid w:val="516C24CC"/>
    <w:rsid w:val="51854402"/>
    <w:rsid w:val="51B52A56"/>
    <w:rsid w:val="51EE1BDF"/>
    <w:rsid w:val="524839DC"/>
    <w:rsid w:val="525372FD"/>
    <w:rsid w:val="52546BD6"/>
    <w:rsid w:val="52A757F2"/>
    <w:rsid w:val="52D60C19"/>
    <w:rsid w:val="53795C5D"/>
    <w:rsid w:val="53893543"/>
    <w:rsid w:val="539E3BB5"/>
    <w:rsid w:val="53AB2086"/>
    <w:rsid w:val="53AE7BC4"/>
    <w:rsid w:val="53C06EA2"/>
    <w:rsid w:val="53CE6DB9"/>
    <w:rsid w:val="54317BE7"/>
    <w:rsid w:val="54417C64"/>
    <w:rsid w:val="54BF6A16"/>
    <w:rsid w:val="54C84DA5"/>
    <w:rsid w:val="54E211A2"/>
    <w:rsid w:val="54E6379B"/>
    <w:rsid w:val="54E83B2A"/>
    <w:rsid w:val="54EA355C"/>
    <w:rsid w:val="54FD11B8"/>
    <w:rsid w:val="5531250B"/>
    <w:rsid w:val="55BA7340"/>
    <w:rsid w:val="55BE14E2"/>
    <w:rsid w:val="55C46DE2"/>
    <w:rsid w:val="55D35FB0"/>
    <w:rsid w:val="56226333"/>
    <w:rsid w:val="56261DAF"/>
    <w:rsid w:val="562D7996"/>
    <w:rsid w:val="56326172"/>
    <w:rsid w:val="564900D4"/>
    <w:rsid w:val="5656313E"/>
    <w:rsid w:val="56632171"/>
    <w:rsid w:val="56C123D6"/>
    <w:rsid w:val="56D34183"/>
    <w:rsid w:val="56EC273E"/>
    <w:rsid w:val="56F47543"/>
    <w:rsid w:val="571C3F08"/>
    <w:rsid w:val="5756386E"/>
    <w:rsid w:val="575C668C"/>
    <w:rsid w:val="576A3ADB"/>
    <w:rsid w:val="577C4B6C"/>
    <w:rsid w:val="57AB73F6"/>
    <w:rsid w:val="57D17037"/>
    <w:rsid w:val="57D23141"/>
    <w:rsid w:val="57E0327E"/>
    <w:rsid w:val="57F02162"/>
    <w:rsid w:val="580269DC"/>
    <w:rsid w:val="583806FF"/>
    <w:rsid w:val="58575C77"/>
    <w:rsid w:val="585844FD"/>
    <w:rsid w:val="58670D89"/>
    <w:rsid w:val="58871B25"/>
    <w:rsid w:val="588A37BE"/>
    <w:rsid w:val="588B4B26"/>
    <w:rsid w:val="588E59A4"/>
    <w:rsid w:val="58D544CA"/>
    <w:rsid w:val="590276F3"/>
    <w:rsid w:val="59071897"/>
    <w:rsid w:val="5927478D"/>
    <w:rsid w:val="59297AC3"/>
    <w:rsid w:val="595342B7"/>
    <w:rsid w:val="599250CD"/>
    <w:rsid w:val="59B00634"/>
    <w:rsid w:val="59B6784D"/>
    <w:rsid w:val="5A1D1E1F"/>
    <w:rsid w:val="5A582501"/>
    <w:rsid w:val="5AA311C3"/>
    <w:rsid w:val="5AB00167"/>
    <w:rsid w:val="5AF80D4D"/>
    <w:rsid w:val="5B2F4CA4"/>
    <w:rsid w:val="5B4A53B9"/>
    <w:rsid w:val="5B536B52"/>
    <w:rsid w:val="5B561E4A"/>
    <w:rsid w:val="5B77791D"/>
    <w:rsid w:val="5B84276C"/>
    <w:rsid w:val="5B8A3875"/>
    <w:rsid w:val="5C0C2D9E"/>
    <w:rsid w:val="5C1A5CF5"/>
    <w:rsid w:val="5C4C0C3B"/>
    <w:rsid w:val="5C711571"/>
    <w:rsid w:val="5C7872D3"/>
    <w:rsid w:val="5C7A61AD"/>
    <w:rsid w:val="5C7D531F"/>
    <w:rsid w:val="5C9320E2"/>
    <w:rsid w:val="5C9A428D"/>
    <w:rsid w:val="5CE86341"/>
    <w:rsid w:val="5D023E59"/>
    <w:rsid w:val="5D1D3B7F"/>
    <w:rsid w:val="5D2022BC"/>
    <w:rsid w:val="5D3D5024"/>
    <w:rsid w:val="5D5B412A"/>
    <w:rsid w:val="5D680C6D"/>
    <w:rsid w:val="5D7D4789"/>
    <w:rsid w:val="5DB13FFE"/>
    <w:rsid w:val="5DBC14FC"/>
    <w:rsid w:val="5DC2716C"/>
    <w:rsid w:val="5DC463D6"/>
    <w:rsid w:val="5DD1735D"/>
    <w:rsid w:val="5DEF6851"/>
    <w:rsid w:val="5DFDB6D1"/>
    <w:rsid w:val="5E4B4CD5"/>
    <w:rsid w:val="5E644146"/>
    <w:rsid w:val="5EAA2FE8"/>
    <w:rsid w:val="5EC41175"/>
    <w:rsid w:val="5F1833CD"/>
    <w:rsid w:val="5F2A1AFB"/>
    <w:rsid w:val="5F36757F"/>
    <w:rsid w:val="5F3B1306"/>
    <w:rsid w:val="5F4A0E80"/>
    <w:rsid w:val="5F5D34F0"/>
    <w:rsid w:val="5F681040"/>
    <w:rsid w:val="5F775A07"/>
    <w:rsid w:val="5F7F3D26"/>
    <w:rsid w:val="5FED284E"/>
    <w:rsid w:val="600542B3"/>
    <w:rsid w:val="603703B0"/>
    <w:rsid w:val="60672D7D"/>
    <w:rsid w:val="607956F8"/>
    <w:rsid w:val="60A04417"/>
    <w:rsid w:val="60EC1BEF"/>
    <w:rsid w:val="60F267BB"/>
    <w:rsid w:val="60F766DA"/>
    <w:rsid w:val="60FF4431"/>
    <w:rsid w:val="614A0961"/>
    <w:rsid w:val="616508EC"/>
    <w:rsid w:val="61EA40A9"/>
    <w:rsid w:val="61F24C49"/>
    <w:rsid w:val="62160515"/>
    <w:rsid w:val="621D180C"/>
    <w:rsid w:val="622C695E"/>
    <w:rsid w:val="62447419"/>
    <w:rsid w:val="624E620C"/>
    <w:rsid w:val="626F036B"/>
    <w:rsid w:val="626F62FE"/>
    <w:rsid w:val="6274622D"/>
    <w:rsid w:val="62801FC8"/>
    <w:rsid w:val="62D240BE"/>
    <w:rsid w:val="63201E0E"/>
    <w:rsid w:val="633460AB"/>
    <w:rsid w:val="63472CA1"/>
    <w:rsid w:val="634F4785"/>
    <w:rsid w:val="6365728C"/>
    <w:rsid w:val="637A6C3E"/>
    <w:rsid w:val="63BF1655"/>
    <w:rsid w:val="641A6AC6"/>
    <w:rsid w:val="64686AE9"/>
    <w:rsid w:val="648116C4"/>
    <w:rsid w:val="648264EA"/>
    <w:rsid w:val="6499130C"/>
    <w:rsid w:val="649A6435"/>
    <w:rsid w:val="64A20013"/>
    <w:rsid w:val="64B059B9"/>
    <w:rsid w:val="64DF0EE1"/>
    <w:rsid w:val="64E00C1E"/>
    <w:rsid w:val="65467DA8"/>
    <w:rsid w:val="658628E0"/>
    <w:rsid w:val="65BF5997"/>
    <w:rsid w:val="65DA4505"/>
    <w:rsid w:val="6600645B"/>
    <w:rsid w:val="66A84624"/>
    <w:rsid w:val="66D91EC4"/>
    <w:rsid w:val="675F0FAA"/>
    <w:rsid w:val="679B25E5"/>
    <w:rsid w:val="67A039C5"/>
    <w:rsid w:val="67A30F24"/>
    <w:rsid w:val="67D37EAB"/>
    <w:rsid w:val="67E37E3B"/>
    <w:rsid w:val="67E93BB5"/>
    <w:rsid w:val="67F0495B"/>
    <w:rsid w:val="68162654"/>
    <w:rsid w:val="68A03FA9"/>
    <w:rsid w:val="68C86C2B"/>
    <w:rsid w:val="68CA01FA"/>
    <w:rsid w:val="68F634B3"/>
    <w:rsid w:val="695B16E5"/>
    <w:rsid w:val="697D7F81"/>
    <w:rsid w:val="69FA6B60"/>
    <w:rsid w:val="6AA165E6"/>
    <w:rsid w:val="6ABF7BDE"/>
    <w:rsid w:val="6AD91306"/>
    <w:rsid w:val="6B411D4C"/>
    <w:rsid w:val="6B4C2870"/>
    <w:rsid w:val="6B5D4C40"/>
    <w:rsid w:val="6B961044"/>
    <w:rsid w:val="6C166C7A"/>
    <w:rsid w:val="6C1A3627"/>
    <w:rsid w:val="6C521DC7"/>
    <w:rsid w:val="6CB65B38"/>
    <w:rsid w:val="6CD65BCE"/>
    <w:rsid w:val="6CE3442B"/>
    <w:rsid w:val="6CEF55D6"/>
    <w:rsid w:val="6D0D5259"/>
    <w:rsid w:val="6D134F51"/>
    <w:rsid w:val="6D286525"/>
    <w:rsid w:val="6D4774AC"/>
    <w:rsid w:val="6D4909FD"/>
    <w:rsid w:val="6D4A44DB"/>
    <w:rsid w:val="6D544D25"/>
    <w:rsid w:val="6D616445"/>
    <w:rsid w:val="6DA90315"/>
    <w:rsid w:val="6DDE21FB"/>
    <w:rsid w:val="6DF04D8B"/>
    <w:rsid w:val="6E1B35D5"/>
    <w:rsid w:val="6E29701C"/>
    <w:rsid w:val="6E404972"/>
    <w:rsid w:val="6E6B1D5D"/>
    <w:rsid w:val="6E9E39EB"/>
    <w:rsid w:val="6EB31CE7"/>
    <w:rsid w:val="6EFEB6E8"/>
    <w:rsid w:val="6FFE024C"/>
    <w:rsid w:val="6FFFF359"/>
    <w:rsid w:val="70235EE2"/>
    <w:rsid w:val="703920BD"/>
    <w:rsid w:val="704C034C"/>
    <w:rsid w:val="709C0D5A"/>
    <w:rsid w:val="70A409DA"/>
    <w:rsid w:val="70C77F99"/>
    <w:rsid w:val="70F53418"/>
    <w:rsid w:val="710857CF"/>
    <w:rsid w:val="71530EB5"/>
    <w:rsid w:val="71570E0E"/>
    <w:rsid w:val="71666ACC"/>
    <w:rsid w:val="71733629"/>
    <w:rsid w:val="718B2DF4"/>
    <w:rsid w:val="718B6981"/>
    <w:rsid w:val="719334D3"/>
    <w:rsid w:val="71B8330C"/>
    <w:rsid w:val="71BA08A9"/>
    <w:rsid w:val="71D40678"/>
    <w:rsid w:val="71E13469"/>
    <w:rsid w:val="7230083C"/>
    <w:rsid w:val="723438C3"/>
    <w:rsid w:val="723A0EA8"/>
    <w:rsid w:val="724440F4"/>
    <w:rsid w:val="72652B19"/>
    <w:rsid w:val="727E30DC"/>
    <w:rsid w:val="72913595"/>
    <w:rsid w:val="72A66EA6"/>
    <w:rsid w:val="72E71411"/>
    <w:rsid w:val="72FFFAD7"/>
    <w:rsid w:val="73257E3F"/>
    <w:rsid w:val="73334AEF"/>
    <w:rsid w:val="736A3287"/>
    <w:rsid w:val="73C73614"/>
    <w:rsid w:val="73CA1587"/>
    <w:rsid w:val="73E112CC"/>
    <w:rsid w:val="73FE3D60"/>
    <w:rsid w:val="740251BB"/>
    <w:rsid w:val="74151A81"/>
    <w:rsid w:val="743A7868"/>
    <w:rsid w:val="745D7601"/>
    <w:rsid w:val="747E16C3"/>
    <w:rsid w:val="74846312"/>
    <w:rsid w:val="74AB62CA"/>
    <w:rsid w:val="74AD18AF"/>
    <w:rsid w:val="752D0D54"/>
    <w:rsid w:val="757A2D38"/>
    <w:rsid w:val="75830558"/>
    <w:rsid w:val="75AB2C29"/>
    <w:rsid w:val="75D845A2"/>
    <w:rsid w:val="75E91D00"/>
    <w:rsid w:val="763F34D9"/>
    <w:rsid w:val="769923CF"/>
    <w:rsid w:val="76A81B21"/>
    <w:rsid w:val="76AA16F2"/>
    <w:rsid w:val="76AD50D9"/>
    <w:rsid w:val="76D90E8A"/>
    <w:rsid w:val="76FDACCB"/>
    <w:rsid w:val="77301BD6"/>
    <w:rsid w:val="773978C1"/>
    <w:rsid w:val="77BAC8FD"/>
    <w:rsid w:val="77EB701D"/>
    <w:rsid w:val="78300FBD"/>
    <w:rsid w:val="7833A25F"/>
    <w:rsid w:val="78586D7C"/>
    <w:rsid w:val="789314F4"/>
    <w:rsid w:val="78B91BFB"/>
    <w:rsid w:val="79020462"/>
    <w:rsid w:val="790505B1"/>
    <w:rsid w:val="790915F0"/>
    <w:rsid w:val="793B377A"/>
    <w:rsid w:val="797E1655"/>
    <w:rsid w:val="79944361"/>
    <w:rsid w:val="79B315F1"/>
    <w:rsid w:val="79EF0986"/>
    <w:rsid w:val="79F64089"/>
    <w:rsid w:val="7A3018F2"/>
    <w:rsid w:val="7A7E0CC3"/>
    <w:rsid w:val="7AE743C6"/>
    <w:rsid w:val="7B0A6D32"/>
    <w:rsid w:val="7B2E19F0"/>
    <w:rsid w:val="7B3920EC"/>
    <w:rsid w:val="7B476D04"/>
    <w:rsid w:val="7B96B0CD"/>
    <w:rsid w:val="7B970760"/>
    <w:rsid w:val="7BD05B58"/>
    <w:rsid w:val="7BEE5CDE"/>
    <w:rsid w:val="7BF02866"/>
    <w:rsid w:val="7BF55029"/>
    <w:rsid w:val="7C0A4F8F"/>
    <w:rsid w:val="7C596238"/>
    <w:rsid w:val="7C7562BD"/>
    <w:rsid w:val="7C8436F5"/>
    <w:rsid w:val="7CBD8130"/>
    <w:rsid w:val="7D0C26B2"/>
    <w:rsid w:val="7D114284"/>
    <w:rsid w:val="7D5C0B43"/>
    <w:rsid w:val="7D7907D4"/>
    <w:rsid w:val="7D900635"/>
    <w:rsid w:val="7DC50136"/>
    <w:rsid w:val="7DD2457A"/>
    <w:rsid w:val="7DD51587"/>
    <w:rsid w:val="7E044AAC"/>
    <w:rsid w:val="7E075D87"/>
    <w:rsid w:val="7E2D7765"/>
    <w:rsid w:val="7E6B586C"/>
    <w:rsid w:val="7E6D4779"/>
    <w:rsid w:val="7E7836B1"/>
    <w:rsid w:val="7E792C27"/>
    <w:rsid w:val="7E7C2898"/>
    <w:rsid w:val="7EDC635E"/>
    <w:rsid w:val="7EF631C4"/>
    <w:rsid w:val="7F0730B0"/>
    <w:rsid w:val="7F1E459D"/>
    <w:rsid w:val="7F3A4C4F"/>
    <w:rsid w:val="7F515C33"/>
    <w:rsid w:val="7F552E88"/>
    <w:rsid w:val="7F7044F2"/>
    <w:rsid w:val="7FA22E68"/>
    <w:rsid w:val="7FB70CD6"/>
    <w:rsid w:val="7FCB7D12"/>
    <w:rsid w:val="7FE84D90"/>
    <w:rsid w:val="7FE9E4D3"/>
    <w:rsid w:val="7FF6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F88A552"/>
  <w15:docId w15:val="{014B4E0A-3AD5-4F68-87A8-05F18B597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iPriority="0" w:qFormat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sz w:val="24"/>
      <w:szCs w:val="24"/>
    </w:rPr>
  </w:style>
  <w:style w:type="paragraph" w:styleId="10">
    <w:name w:val="heading 1"/>
    <w:basedOn w:val="a1"/>
    <w:next w:val="a1"/>
    <w:link w:val="11"/>
    <w:qFormat/>
    <w:pPr>
      <w:keepNext/>
      <w:keepLines/>
      <w:numPr>
        <w:numId w:val="1"/>
      </w:numPr>
      <w:spacing w:before="340" w:after="330" w:line="360" w:lineRule="auto"/>
      <w:outlineLvl w:val="0"/>
    </w:pPr>
    <w:rPr>
      <w:rFonts w:ascii="微软雅黑 Light" w:eastAsia="微软雅黑 Light" w:hAnsi="微软雅黑 Light"/>
      <w:b/>
      <w:kern w:val="44"/>
      <w:sz w:val="44"/>
      <w:szCs w:val="28"/>
    </w:rPr>
  </w:style>
  <w:style w:type="paragraph" w:styleId="21">
    <w:name w:val="heading 2"/>
    <w:basedOn w:val="10"/>
    <w:next w:val="a1"/>
    <w:link w:val="22"/>
    <w:qFormat/>
    <w:pPr>
      <w:numPr>
        <w:ilvl w:val="1"/>
      </w:numPr>
      <w:spacing w:before="260" w:after="260" w:line="416" w:lineRule="auto"/>
      <w:outlineLvl w:val="1"/>
    </w:pPr>
    <w:rPr>
      <w:rFonts w:ascii="Cambria" w:hAnsi="Cambria"/>
      <w:kern w:val="2"/>
      <w:sz w:val="32"/>
      <w:szCs w:val="32"/>
    </w:rPr>
  </w:style>
  <w:style w:type="paragraph" w:styleId="30">
    <w:name w:val="heading 3"/>
    <w:basedOn w:val="a1"/>
    <w:next w:val="a1"/>
    <w:link w:val="31"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28"/>
    </w:rPr>
  </w:style>
  <w:style w:type="paragraph" w:styleId="40">
    <w:name w:val="heading 4"/>
    <w:basedOn w:val="a1"/>
    <w:next w:val="a1"/>
    <w:link w:val="41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等线 Light" w:eastAsia="等线 Light" w:hAnsi="等线 Light"/>
      <w:b/>
      <w:bCs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eastAsia="等线 Light" w:hAnsi="等线 Light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annotation subject"/>
    <w:basedOn w:val="a6"/>
    <w:next w:val="a6"/>
    <w:link w:val="a7"/>
    <w:qFormat/>
    <w:rPr>
      <w:b/>
      <w:bCs/>
    </w:rPr>
  </w:style>
  <w:style w:type="paragraph" w:styleId="a6">
    <w:name w:val="annotation text"/>
    <w:basedOn w:val="a1"/>
    <w:link w:val="a8"/>
    <w:qFormat/>
    <w:rPr>
      <w:kern w:val="2"/>
    </w:rPr>
  </w:style>
  <w:style w:type="paragraph" w:styleId="TOC7">
    <w:name w:val="toc 7"/>
    <w:basedOn w:val="a1"/>
    <w:next w:val="a1"/>
    <w:qFormat/>
    <w:pPr>
      <w:ind w:left="1260"/>
    </w:pPr>
    <w:rPr>
      <w:rFonts w:ascii="等线" w:eastAsia="等线"/>
      <w:sz w:val="18"/>
      <w:szCs w:val="18"/>
    </w:rPr>
  </w:style>
  <w:style w:type="paragraph" w:styleId="a9">
    <w:name w:val="Body Text First Indent"/>
    <w:qFormat/>
    <w:pPr>
      <w:spacing w:line="360" w:lineRule="auto"/>
      <w:ind w:firstLine="454"/>
    </w:pPr>
    <w:rPr>
      <w:rFonts w:ascii="宋体"/>
      <w:szCs w:val="21"/>
    </w:rPr>
  </w:style>
  <w:style w:type="paragraph" w:styleId="aa">
    <w:name w:val="Normal Indent"/>
    <w:basedOn w:val="a1"/>
    <w:link w:val="ab"/>
    <w:qFormat/>
    <w:pPr>
      <w:spacing w:line="360" w:lineRule="auto"/>
      <w:ind w:firstLine="420"/>
    </w:pPr>
    <w:rPr>
      <w:rFonts w:ascii="Arial" w:hAnsi="Arial"/>
    </w:rPr>
  </w:style>
  <w:style w:type="paragraph" w:styleId="ac">
    <w:name w:val="caption"/>
    <w:basedOn w:val="a1"/>
    <w:next w:val="a1"/>
    <w:qFormat/>
    <w:rPr>
      <w:rFonts w:ascii="Arial" w:eastAsia="黑体" w:hAnsi="Arial"/>
      <w:sz w:val="20"/>
    </w:rPr>
  </w:style>
  <w:style w:type="paragraph" w:styleId="ad">
    <w:name w:val="Document Map"/>
    <w:basedOn w:val="a1"/>
    <w:qFormat/>
    <w:pPr>
      <w:shd w:val="clear" w:color="auto" w:fill="000080"/>
    </w:pPr>
  </w:style>
  <w:style w:type="paragraph" w:styleId="ae">
    <w:name w:val="Body Text"/>
    <w:basedOn w:val="a1"/>
    <w:qFormat/>
    <w:pPr>
      <w:spacing w:after="120"/>
    </w:pPr>
  </w:style>
  <w:style w:type="paragraph" w:styleId="TOC5">
    <w:name w:val="toc 5"/>
    <w:basedOn w:val="a1"/>
    <w:next w:val="a1"/>
    <w:qFormat/>
    <w:pPr>
      <w:ind w:left="840"/>
    </w:pPr>
    <w:rPr>
      <w:rFonts w:ascii="等线" w:eastAsia="等线"/>
      <w:sz w:val="18"/>
      <w:szCs w:val="18"/>
    </w:rPr>
  </w:style>
  <w:style w:type="paragraph" w:styleId="TOC3">
    <w:name w:val="toc 3"/>
    <w:basedOn w:val="a1"/>
    <w:next w:val="a1"/>
    <w:uiPriority w:val="39"/>
    <w:qFormat/>
    <w:pPr>
      <w:ind w:left="420"/>
    </w:pPr>
    <w:rPr>
      <w:rFonts w:ascii="等线" w:eastAsia="等线"/>
      <w:i/>
      <w:iCs/>
      <w:sz w:val="22"/>
      <w:szCs w:val="22"/>
    </w:rPr>
  </w:style>
  <w:style w:type="paragraph" w:styleId="TOC8">
    <w:name w:val="toc 8"/>
    <w:basedOn w:val="a1"/>
    <w:next w:val="a1"/>
    <w:qFormat/>
    <w:pPr>
      <w:ind w:left="1470"/>
    </w:pPr>
    <w:rPr>
      <w:rFonts w:ascii="等线" w:eastAsia="等线"/>
      <w:sz w:val="18"/>
      <w:szCs w:val="18"/>
    </w:rPr>
  </w:style>
  <w:style w:type="paragraph" w:styleId="af">
    <w:name w:val="Date"/>
    <w:basedOn w:val="a1"/>
    <w:next w:val="a1"/>
    <w:link w:val="af0"/>
    <w:uiPriority w:val="99"/>
    <w:unhideWhenUsed/>
    <w:qFormat/>
    <w:pPr>
      <w:ind w:leftChars="2500" w:left="100"/>
    </w:pPr>
  </w:style>
  <w:style w:type="paragraph" w:styleId="af1">
    <w:name w:val="Balloon Text"/>
    <w:basedOn w:val="a1"/>
    <w:link w:val="af2"/>
    <w:qFormat/>
    <w:rPr>
      <w:sz w:val="18"/>
      <w:szCs w:val="18"/>
    </w:rPr>
  </w:style>
  <w:style w:type="paragraph" w:styleId="af3">
    <w:name w:val="footer"/>
    <w:basedOn w:val="a1"/>
    <w:link w:val="af4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5">
    <w:name w:val="header"/>
    <w:basedOn w:val="a1"/>
    <w:link w:val="af6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1"/>
    <w:next w:val="a1"/>
    <w:uiPriority w:val="39"/>
    <w:qFormat/>
    <w:pPr>
      <w:spacing w:before="120"/>
    </w:pPr>
    <w:rPr>
      <w:rFonts w:ascii="等线" w:eastAsia="等线"/>
      <w:b/>
      <w:bCs/>
      <w:caps/>
      <w:sz w:val="22"/>
      <w:szCs w:val="22"/>
    </w:rPr>
  </w:style>
  <w:style w:type="paragraph" w:styleId="TOC4">
    <w:name w:val="toc 4"/>
    <w:basedOn w:val="a1"/>
    <w:next w:val="a1"/>
    <w:qFormat/>
    <w:pPr>
      <w:ind w:left="630"/>
    </w:pPr>
    <w:rPr>
      <w:rFonts w:ascii="等线" w:eastAsia="等线"/>
      <w:sz w:val="18"/>
      <w:szCs w:val="18"/>
    </w:rPr>
  </w:style>
  <w:style w:type="paragraph" w:styleId="TOC6">
    <w:name w:val="toc 6"/>
    <w:basedOn w:val="a1"/>
    <w:next w:val="a1"/>
    <w:qFormat/>
    <w:pPr>
      <w:ind w:left="1050"/>
    </w:pPr>
    <w:rPr>
      <w:rFonts w:ascii="等线" w:eastAsia="等线"/>
      <w:sz w:val="18"/>
      <w:szCs w:val="18"/>
    </w:rPr>
  </w:style>
  <w:style w:type="paragraph" w:styleId="TOC2">
    <w:name w:val="toc 2"/>
    <w:basedOn w:val="a1"/>
    <w:next w:val="a1"/>
    <w:link w:val="TOC20"/>
    <w:uiPriority w:val="39"/>
    <w:qFormat/>
    <w:pPr>
      <w:ind w:left="210"/>
    </w:pPr>
    <w:rPr>
      <w:rFonts w:ascii="等线" w:eastAsia="等线"/>
      <w:smallCaps/>
      <w:sz w:val="22"/>
      <w:szCs w:val="22"/>
    </w:rPr>
  </w:style>
  <w:style w:type="paragraph" w:styleId="TOC9">
    <w:name w:val="toc 9"/>
    <w:basedOn w:val="a1"/>
    <w:next w:val="a1"/>
    <w:qFormat/>
    <w:pPr>
      <w:ind w:left="1680"/>
    </w:pPr>
    <w:rPr>
      <w:rFonts w:ascii="等线" w:eastAsia="等线"/>
      <w:sz w:val="18"/>
      <w:szCs w:val="18"/>
    </w:rPr>
  </w:style>
  <w:style w:type="paragraph" w:styleId="af7">
    <w:name w:val="Normal (Web)"/>
    <w:basedOn w:val="a1"/>
    <w:uiPriority w:val="99"/>
    <w:unhideWhenUsed/>
    <w:qFormat/>
    <w:pPr>
      <w:spacing w:before="100" w:beforeAutospacing="1" w:after="100" w:afterAutospacing="1"/>
    </w:pPr>
  </w:style>
  <w:style w:type="paragraph" w:styleId="af8">
    <w:name w:val="Title"/>
    <w:basedOn w:val="a1"/>
    <w:next w:val="a1"/>
    <w:link w:val="af9"/>
    <w:qFormat/>
    <w:pPr>
      <w:spacing w:before="240" w:after="60"/>
      <w:jc w:val="center"/>
      <w:outlineLvl w:val="0"/>
    </w:pPr>
    <w:rPr>
      <w:rFonts w:ascii="Cambria" w:hAnsi="Cambria"/>
      <w:b/>
      <w:bCs/>
      <w:kern w:val="2"/>
      <w:sz w:val="32"/>
      <w:szCs w:val="32"/>
    </w:rPr>
  </w:style>
  <w:style w:type="character" w:styleId="afa">
    <w:name w:val="page number"/>
    <w:basedOn w:val="a2"/>
    <w:qFormat/>
  </w:style>
  <w:style w:type="character" w:styleId="afb">
    <w:name w:val="FollowedHyperlink"/>
    <w:qFormat/>
    <w:rPr>
      <w:color w:val="800080"/>
      <w:u w:val="single"/>
    </w:rPr>
  </w:style>
  <w:style w:type="character" w:styleId="afc">
    <w:name w:val="Hyperlink"/>
    <w:uiPriority w:val="99"/>
    <w:qFormat/>
    <w:rPr>
      <w:color w:val="2F5FA1"/>
      <w:u w:val="none"/>
    </w:rPr>
  </w:style>
  <w:style w:type="character" w:styleId="afd">
    <w:name w:val="annotation reference"/>
    <w:qFormat/>
    <w:rPr>
      <w:sz w:val="21"/>
      <w:szCs w:val="21"/>
    </w:rPr>
  </w:style>
  <w:style w:type="table" w:styleId="afe">
    <w:name w:val="Table Grid"/>
    <w:basedOn w:val="a3"/>
    <w:qFormat/>
    <w:pPr>
      <w:widowControl w:val="0"/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标题 3 字符"/>
    <w:basedOn w:val="a2"/>
    <w:link w:val="30"/>
    <w:qFormat/>
    <w:rPr>
      <w:rFonts w:eastAsia="微软雅黑"/>
      <w:b/>
      <w:sz w:val="28"/>
    </w:rPr>
  </w:style>
  <w:style w:type="character" w:customStyle="1" w:styleId="41">
    <w:name w:val="标题 4 字符"/>
    <w:link w:val="40"/>
    <w:qFormat/>
    <w:rPr>
      <w:rFonts w:ascii="Cambria" w:eastAsia="宋体" w:hAnsi="Cambria" w:cs="Times New Roman"/>
      <w:b/>
      <w:bCs/>
      <w:sz w:val="28"/>
      <w:szCs w:val="28"/>
    </w:rPr>
  </w:style>
  <w:style w:type="character" w:customStyle="1" w:styleId="TOC20">
    <w:name w:val="TOC 2 字符"/>
    <w:link w:val="TOC2"/>
    <w:uiPriority w:val="39"/>
    <w:qFormat/>
    <w:rPr>
      <w:rFonts w:ascii="等线" w:eastAsia="等线"/>
      <w:smallCaps/>
      <w:sz w:val="22"/>
      <w:szCs w:val="22"/>
    </w:rPr>
  </w:style>
  <w:style w:type="character" w:customStyle="1" w:styleId="CharChar">
    <w:name w:val="标题三 Char Char"/>
    <w:link w:val="aff"/>
    <w:qFormat/>
    <w:rPr>
      <w:rFonts w:ascii="Times New Roman" w:hAnsi="Times New Roman"/>
      <w:b/>
      <w:bCs/>
      <w:kern w:val="2"/>
      <w:sz w:val="21"/>
      <w:szCs w:val="32"/>
      <w:lang w:val="en-US" w:eastAsia="zh-CN" w:bidi="ar-SA"/>
    </w:rPr>
  </w:style>
  <w:style w:type="paragraph" w:customStyle="1" w:styleId="aff">
    <w:name w:val="标题三"/>
    <w:next w:val="12"/>
    <w:link w:val="CharChar"/>
    <w:qFormat/>
    <w:pPr>
      <w:spacing w:beforeLines="50" w:before="156" w:afterLines="50" w:after="156"/>
      <w:jc w:val="both"/>
      <w:outlineLvl w:val="2"/>
    </w:pPr>
    <w:rPr>
      <w:b/>
      <w:bCs/>
      <w:kern w:val="2"/>
      <w:sz w:val="21"/>
      <w:szCs w:val="32"/>
    </w:rPr>
  </w:style>
  <w:style w:type="paragraph" w:customStyle="1" w:styleId="12">
    <w:name w:val="第1层正文"/>
    <w:link w:val="1CharChar"/>
    <w:qFormat/>
    <w:pPr>
      <w:tabs>
        <w:tab w:val="left" w:pos="525"/>
      </w:tabs>
      <w:spacing w:afterLines="50" w:after="156"/>
    </w:pPr>
    <w:rPr>
      <w:b/>
      <w:szCs w:val="24"/>
    </w:rPr>
  </w:style>
  <w:style w:type="character" w:customStyle="1" w:styleId="11">
    <w:name w:val="标题 1 字符"/>
    <w:link w:val="10"/>
    <w:qFormat/>
    <w:rPr>
      <w:rFonts w:ascii="微软雅黑 Light" w:eastAsia="微软雅黑 Light" w:hAnsi="微软雅黑 Light"/>
      <w:b/>
      <w:kern w:val="44"/>
      <w:sz w:val="44"/>
      <w:szCs w:val="28"/>
    </w:rPr>
  </w:style>
  <w:style w:type="character" w:customStyle="1" w:styleId="af4">
    <w:name w:val="页脚 字符"/>
    <w:link w:val="af3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pple-converted-space">
    <w:name w:val="apple-converted-space"/>
    <w:qFormat/>
  </w:style>
  <w:style w:type="character" w:customStyle="1" w:styleId="22">
    <w:name w:val="标题 2 字符"/>
    <w:link w:val="21"/>
    <w:qFormat/>
    <w:rPr>
      <w:rFonts w:ascii="Cambria" w:eastAsia="微软雅黑" w:hAnsi="Cambria"/>
      <w:b/>
      <w:bCs/>
      <w:kern w:val="2"/>
      <w:sz w:val="32"/>
      <w:szCs w:val="32"/>
    </w:rPr>
  </w:style>
  <w:style w:type="character" w:customStyle="1" w:styleId="af6">
    <w:name w:val="页眉 字符"/>
    <w:link w:val="af5"/>
    <w:qFormat/>
    <w:rPr>
      <w:rFonts w:ascii="Times New Roman" w:eastAsia="宋体" w:hAnsi="Times New Roman" w:cs="Times New Roman"/>
      <w:sz w:val="18"/>
      <w:szCs w:val="20"/>
    </w:rPr>
  </w:style>
  <w:style w:type="character" w:customStyle="1" w:styleId="1CharChar0">
    <w:name w:val="项目符号1 Char Char"/>
    <w:link w:val="13"/>
    <w:qFormat/>
    <w:rPr>
      <w:rFonts w:ascii="Times New Roman" w:eastAsia="微软雅黑" w:hAnsi="Times New Roman"/>
      <w:kern w:val="2"/>
      <w:sz w:val="24"/>
      <w:szCs w:val="24"/>
    </w:rPr>
  </w:style>
  <w:style w:type="paragraph" w:customStyle="1" w:styleId="13">
    <w:name w:val="项目符号1"/>
    <w:basedOn w:val="a1"/>
    <w:link w:val="1CharChar0"/>
    <w:qFormat/>
    <w:pPr>
      <w:spacing w:line="360" w:lineRule="auto"/>
      <w:ind w:left="840"/>
    </w:pPr>
    <w:rPr>
      <w:kern w:val="2"/>
    </w:rPr>
  </w:style>
  <w:style w:type="character" w:customStyle="1" w:styleId="htmltxt1">
    <w:name w:val="html_txt1"/>
    <w:qFormat/>
    <w:rPr>
      <w:color w:val="000000"/>
    </w:rPr>
  </w:style>
  <w:style w:type="character" w:customStyle="1" w:styleId="af9">
    <w:name w:val="标题 字符"/>
    <w:link w:val="af8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f0">
    <w:name w:val="日期 字符"/>
    <w:link w:val="af"/>
    <w:uiPriority w:val="99"/>
    <w:semiHidden/>
    <w:qFormat/>
    <w:rPr>
      <w:sz w:val="24"/>
    </w:rPr>
  </w:style>
  <w:style w:type="character" w:customStyle="1" w:styleId="1CharChar">
    <w:name w:val="第1层正文 Char Char"/>
    <w:link w:val="12"/>
    <w:qFormat/>
    <w:rPr>
      <w:rFonts w:ascii="Times New Roman" w:hAnsi="Times New Roman"/>
      <w:b/>
      <w:szCs w:val="24"/>
      <w:lang w:val="en-US" w:eastAsia="zh-CN" w:bidi="ar-SA"/>
    </w:rPr>
  </w:style>
  <w:style w:type="character" w:customStyle="1" w:styleId="CharChar0">
    <w:name w:val="标题一 Char Char"/>
    <w:link w:val="a"/>
    <w:qFormat/>
    <w:rPr>
      <w:rFonts w:ascii="Times New Roman" w:eastAsia="黑体" w:hAnsi="Times New Roman"/>
      <w:b/>
      <w:bCs/>
      <w:kern w:val="44"/>
      <w:sz w:val="28"/>
      <w:szCs w:val="44"/>
      <w:lang w:val="en-US" w:eastAsia="zh-CN" w:bidi="ar-SA"/>
    </w:rPr>
  </w:style>
  <w:style w:type="paragraph" w:customStyle="1" w:styleId="a">
    <w:name w:val="标题一"/>
    <w:next w:val="12"/>
    <w:link w:val="CharChar0"/>
    <w:qFormat/>
    <w:pPr>
      <w:numPr>
        <w:numId w:val="2"/>
      </w:numPr>
      <w:spacing w:beforeLines="50" w:before="156" w:afterLines="50" w:after="156"/>
      <w:jc w:val="both"/>
      <w:outlineLvl w:val="0"/>
    </w:pPr>
    <w:rPr>
      <w:rFonts w:eastAsia="黑体"/>
      <w:b/>
      <w:bCs/>
      <w:kern w:val="44"/>
      <w:sz w:val="28"/>
      <w:szCs w:val="44"/>
    </w:rPr>
  </w:style>
  <w:style w:type="character" w:customStyle="1" w:styleId="op-ip-query-res-txt">
    <w:name w:val="op-ip-query-res-txt"/>
    <w:qFormat/>
  </w:style>
  <w:style w:type="character" w:customStyle="1" w:styleId="a7">
    <w:name w:val="批注主题 字符"/>
    <w:link w:val="a5"/>
    <w:qFormat/>
    <w:rPr>
      <w:rFonts w:ascii="Times New Roman" w:hAnsi="Times New Roman"/>
      <w:b/>
      <w:bCs/>
      <w:kern w:val="2"/>
      <w:sz w:val="21"/>
    </w:rPr>
  </w:style>
  <w:style w:type="character" w:customStyle="1" w:styleId="0CharChar">
    <w:name w:val="0级内容 Char Char"/>
    <w:link w:val="0"/>
    <w:qFormat/>
    <w:rPr>
      <w:rFonts w:ascii="宋体" w:hAnsi="宋体"/>
      <w:kern w:val="2"/>
      <w:sz w:val="21"/>
      <w:szCs w:val="22"/>
    </w:rPr>
  </w:style>
  <w:style w:type="paragraph" w:customStyle="1" w:styleId="0">
    <w:name w:val="0级内容"/>
    <w:basedOn w:val="a1"/>
    <w:link w:val="0CharChar"/>
    <w:qFormat/>
    <w:pPr>
      <w:spacing w:line="360" w:lineRule="auto"/>
      <w:ind w:firstLineChars="200" w:firstLine="420"/>
    </w:pPr>
    <w:rPr>
      <w:rFonts w:ascii="宋体" w:hAnsi="宋体"/>
      <w:kern w:val="2"/>
      <w:szCs w:val="22"/>
    </w:rPr>
  </w:style>
  <w:style w:type="character" w:customStyle="1" w:styleId="a8">
    <w:name w:val="批注文字 字符"/>
    <w:link w:val="a6"/>
    <w:qFormat/>
    <w:rPr>
      <w:rFonts w:ascii="Times New Roman" w:hAnsi="Times New Roman"/>
      <w:kern w:val="2"/>
      <w:sz w:val="21"/>
    </w:rPr>
  </w:style>
  <w:style w:type="character" w:customStyle="1" w:styleId="af2">
    <w:name w:val="批注框文本 字符"/>
    <w:link w:val="af1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Char1">
    <w:name w:val="标题二 Char Char"/>
    <w:link w:val="a0"/>
    <w:qFormat/>
    <w:rPr>
      <w:rFonts w:ascii="Cambria" w:hAnsi="Cambria"/>
      <w:b/>
      <w:bCs/>
      <w:kern w:val="2"/>
      <w:sz w:val="24"/>
      <w:szCs w:val="32"/>
      <w:lang w:val="en-US" w:eastAsia="zh-CN" w:bidi="ar-SA"/>
    </w:rPr>
  </w:style>
  <w:style w:type="paragraph" w:customStyle="1" w:styleId="a0">
    <w:name w:val="标题二"/>
    <w:next w:val="12"/>
    <w:link w:val="CharChar1"/>
    <w:qFormat/>
    <w:pPr>
      <w:numPr>
        <w:numId w:val="3"/>
      </w:numPr>
      <w:spacing w:beforeLines="50" w:before="156" w:afterLines="50" w:after="156"/>
      <w:jc w:val="both"/>
      <w:outlineLvl w:val="1"/>
    </w:pPr>
    <w:rPr>
      <w:rFonts w:ascii="Cambria" w:hAnsi="Cambria"/>
      <w:b/>
      <w:bCs/>
      <w:kern w:val="2"/>
      <w:sz w:val="24"/>
      <w:szCs w:val="32"/>
    </w:rPr>
  </w:style>
  <w:style w:type="character" w:customStyle="1" w:styleId="2CMMICharChar">
    <w:name w:val="2级目录（CMMI） Char Char"/>
    <w:link w:val="2CMMI"/>
    <w:qFormat/>
    <w:rPr>
      <w:rFonts w:ascii="宋体" w:hAnsi="宋体"/>
      <w:b/>
      <w:kern w:val="2"/>
      <w:sz w:val="30"/>
      <w:szCs w:val="30"/>
    </w:rPr>
  </w:style>
  <w:style w:type="paragraph" w:customStyle="1" w:styleId="2CMMI">
    <w:name w:val="2级目录（CMMI）"/>
    <w:basedOn w:val="a1"/>
    <w:link w:val="2CMMICharChar"/>
    <w:qFormat/>
    <w:pPr>
      <w:spacing w:line="360" w:lineRule="auto"/>
      <w:outlineLvl w:val="1"/>
    </w:pPr>
    <w:rPr>
      <w:rFonts w:ascii="宋体" w:hAnsi="宋体"/>
      <w:b/>
      <w:kern w:val="2"/>
      <w:sz w:val="30"/>
      <w:szCs w:val="30"/>
    </w:rPr>
  </w:style>
  <w:style w:type="character" w:customStyle="1" w:styleId="ab">
    <w:name w:val="正文缩进 字符"/>
    <w:link w:val="aa"/>
    <w:qFormat/>
    <w:rPr>
      <w:rFonts w:ascii="Arial" w:hAnsi="Arial"/>
      <w:sz w:val="24"/>
    </w:rPr>
  </w:style>
  <w:style w:type="paragraph" w:customStyle="1" w:styleId="3">
    <w:name w:val="附录3"/>
    <w:basedOn w:val="a1"/>
    <w:next w:val="a1"/>
    <w:qFormat/>
    <w:pPr>
      <w:numPr>
        <w:ilvl w:val="2"/>
        <w:numId w:val="4"/>
      </w:numPr>
      <w:outlineLvl w:val="2"/>
    </w:pPr>
    <w:rPr>
      <w:rFonts w:eastAsia="黑体"/>
      <w:b/>
      <w:bCs/>
      <w:sz w:val="32"/>
    </w:rPr>
  </w:style>
  <w:style w:type="paragraph" w:customStyle="1" w:styleId="1">
    <w:name w:val="附录1"/>
    <w:basedOn w:val="a1"/>
    <w:next w:val="a1"/>
    <w:qFormat/>
    <w:pPr>
      <w:numPr>
        <w:numId w:val="4"/>
      </w:numPr>
      <w:outlineLvl w:val="0"/>
    </w:pPr>
    <w:rPr>
      <w:rFonts w:ascii="黑体" w:eastAsia="黑体" w:hAnsi="黑体"/>
      <w:b/>
      <w:bCs/>
      <w:sz w:val="44"/>
    </w:rPr>
  </w:style>
  <w:style w:type="paragraph" w:customStyle="1" w:styleId="14">
    <w:name w:val="列出段落1"/>
    <w:basedOn w:val="a1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15">
    <w:name w:val="目录标题1"/>
    <w:basedOn w:val="10"/>
    <w:next w:val="a1"/>
    <w:uiPriority w:val="39"/>
    <w:qFormat/>
    <w:pPr>
      <w:spacing w:before="480" w:after="0" w:line="276" w:lineRule="auto"/>
      <w:outlineLvl w:val="9"/>
    </w:pPr>
    <w:rPr>
      <w:rFonts w:ascii="Cambria" w:hAnsi="Cambria"/>
      <w:color w:val="000000"/>
      <w:kern w:val="0"/>
      <w:sz w:val="28"/>
    </w:rPr>
  </w:style>
  <w:style w:type="paragraph" w:customStyle="1" w:styleId="16">
    <w:name w:val="列表段落1"/>
    <w:basedOn w:val="a1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20">
    <w:name w:val="附录2"/>
    <w:basedOn w:val="a1"/>
    <w:next w:val="a1"/>
    <w:qFormat/>
    <w:pPr>
      <w:numPr>
        <w:ilvl w:val="1"/>
        <w:numId w:val="4"/>
      </w:numPr>
      <w:outlineLvl w:val="1"/>
    </w:pPr>
    <w:rPr>
      <w:rFonts w:ascii="黑体" w:eastAsia="黑体" w:hAnsi="黑体"/>
      <w:b/>
      <w:bCs/>
      <w:sz w:val="32"/>
    </w:rPr>
  </w:style>
  <w:style w:type="paragraph" w:customStyle="1" w:styleId="17">
    <w:name w:val="无间隔1"/>
    <w:qFormat/>
    <w:pPr>
      <w:widowControl w:val="0"/>
      <w:jc w:val="both"/>
    </w:pPr>
    <w:rPr>
      <w:kern w:val="2"/>
      <w:sz w:val="21"/>
    </w:rPr>
  </w:style>
  <w:style w:type="paragraph" w:customStyle="1" w:styleId="Style2">
    <w:name w:val="_Style 2"/>
    <w:basedOn w:val="a1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18">
    <w:name w:val="正文1"/>
    <w:basedOn w:val="a1"/>
    <w:qFormat/>
    <w:pPr>
      <w:overflowPunct w:val="0"/>
      <w:autoSpaceDE w:val="0"/>
      <w:autoSpaceDN w:val="0"/>
      <w:adjustRightInd w:val="0"/>
      <w:textAlignment w:val="baseline"/>
    </w:pPr>
  </w:style>
  <w:style w:type="paragraph" w:customStyle="1" w:styleId="074">
    <w:name w:val="样式 首行缩进:  0.74 厘米"/>
    <w:basedOn w:val="a1"/>
    <w:qFormat/>
    <w:pPr>
      <w:ind w:firstLine="420"/>
    </w:pPr>
    <w:rPr>
      <w:rFonts w:cs="宋体"/>
    </w:rPr>
  </w:style>
  <w:style w:type="paragraph" w:customStyle="1" w:styleId="2">
    <w:name w:val="样式 首行缩进:  2 字符"/>
    <w:basedOn w:val="a1"/>
    <w:qFormat/>
    <w:pPr>
      <w:numPr>
        <w:numId w:val="5"/>
      </w:numPr>
      <w:spacing w:line="360" w:lineRule="auto"/>
    </w:pPr>
    <w:rPr>
      <w:rFonts w:ascii="Arial" w:hAnsi="Arial" w:cs="宋体"/>
    </w:rPr>
  </w:style>
  <w:style w:type="paragraph" w:customStyle="1" w:styleId="4">
    <w:name w:val="附录4"/>
    <w:basedOn w:val="a1"/>
    <w:next w:val="a1"/>
    <w:qFormat/>
    <w:pPr>
      <w:numPr>
        <w:ilvl w:val="3"/>
        <w:numId w:val="4"/>
      </w:numPr>
      <w:spacing w:line="300" w:lineRule="auto"/>
      <w:outlineLvl w:val="3"/>
    </w:pPr>
    <w:rPr>
      <w:rFonts w:ascii="Arial" w:eastAsia="黑体" w:hAnsi="Arial"/>
      <w:sz w:val="28"/>
    </w:rPr>
  </w:style>
  <w:style w:type="paragraph" w:customStyle="1" w:styleId="aff0">
    <w:name w:val="标题四"/>
    <w:basedOn w:val="40"/>
    <w:next w:val="a1"/>
    <w:qFormat/>
    <w:pPr>
      <w:spacing w:before="0" w:after="0" w:line="240" w:lineRule="auto"/>
    </w:pPr>
    <w:rPr>
      <w:sz w:val="24"/>
    </w:rPr>
  </w:style>
  <w:style w:type="paragraph" w:customStyle="1" w:styleId="23">
    <w:name w:val="正文（首行缩进2字符）"/>
    <w:basedOn w:val="a1"/>
    <w:link w:val="2Char"/>
    <w:qFormat/>
    <w:pPr>
      <w:spacing w:line="360" w:lineRule="auto"/>
      <w:ind w:firstLineChars="200" w:firstLine="200"/>
      <w:jc w:val="both"/>
    </w:pPr>
    <w:rPr>
      <w:rFonts w:eastAsia="仿宋_GB2312"/>
      <w:kern w:val="2"/>
      <w:sz w:val="28"/>
    </w:rPr>
  </w:style>
  <w:style w:type="character" w:customStyle="1" w:styleId="50">
    <w:name w:val="标题 5 字符"/>
    <w:link w:val="5"/>
    <w:uiPriority w:val="9"/>
    <w:semiHidden/>
    <w:qFormat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semiHidden/>
    <w:qFormat/>
    <w:rPr>
      <w:rFonts w:ascii="等线 Light" w:eastAsia="等线 Light" w:hAnsi="等线 Light" w:cs="Times New Roman"/>
      <w:b/>
      <w:bCs/>
      <w:sz w:val="24"/>
      <w:szCs w:val="24"/>
    </w:rPr>
  </w:style>
  <w:style w:type="character" w:customStyle="1" w:styleId="70">
    <w:name w:val="标题 7 字符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link w:val="8"/>
    <w:uiPriority w:val="9"/>
    <w:semiHidden/>
    <w:qFormat/>
    <w:rPr>
      <w:rFonts w:ascii="等线 Light" w:eastAsia="等线 Light" w:hAnsi="等线 Light" w:cs="Times New Roman"/>
      <w:sz w:val="24"/>
      <w:szCs w:val="24"/>
    </w:rPr>
  </w:style>
  <w:style w:type="character" w:customStyle="1" w:styleId="90">
    <w:name w:val="标题 9 字符"/>
    <w:link w:val="9"/>
    <w:uiPriority w:val="9"/>
    <w:semiHidden/>
    <w:qFormat/>
    <w:rPr>
      <w:rFonts w:ascii="等线 Light" w:eastAsia="等线 Light" w:hAnsi="等线 Light" w:cs="Times New Roman"/>
      <w:sz w:val="21"/>
      <w:szCs w:val="21"/>
    </w:rPr>
  </w:style>
  <w:style w:type="character" w:customStyle="1" w:styleId="2Char">
    <w:name w:val="正文（首行缩进2字符） Char"/>
    <w:link w:val="23"/>
    <w:qFormat/>
    <w:rPr>
      <w:rFonts w:eastAsia="仿宋_GB2312"/>
      <w:kern w:val="2"/>
      <w:sz w:val="28"/>
      <w:szCs w:val="24"/>
    </w:rPr>
  </w:style>
  <w:style w:type="character" w:customStyle="1" w:styleId="215Char">
    <w:name w:val="正文首行缩进2字符 1.5 字行 Char"/>
    <w:link w:val="215"/>
    <w:qFormat/>
    <w:rPr>
      <w:rFonts w:cs="宋体"/>
      <w:kern w:val="2"/>
      <w:sz w:val="24"/>
    </w:rPr>
  </w:style>
  <w:style w:type="paragraph" w:customStyle="1" w:styleId="215">
    <w:name w:val="正文首行缩进2字符 1.5 字行"/>
    <w:basedOn w:val="a1"/>
    <w:link w:val="215Char"/>
    <w:qFormat/>
    <w:pPr>
      <w:spacing w:line="360" w:lineRule="auto"/>
      <w:ind w:firstLineChars="200" w:firstLine="200"/>
      <w:jc w:val="both"/>
    </w:pPr>
    <w:rPr>
      <w:rFonts w:cs="宋体"/>
      <w:kern w:val="2"/>
    </w:rPr>
  </w:style>
  <w:style w:type="paragraph" w:customStyle="1" w:styleId="19">
    <w:name w:val="修订1"/>
    <w:hidden/>
    <w:uiPriority w:val="99"/>
    <w:unhideWhenUsed/>
    <w:qFormat/>
    <w:rPr>
      <w:rFonts w:eastAsia="微软雅黑"/>
      <w:sz w:val="21"/>
    </w:rPr>
  </w:style>
  <w:style w:type="paragraph" w:customStyle="1" w:styleId="aff1">
    <w:name w:val="封面版权声明（深信服）"/>
    <w:basedOn w:val="a1"/>
    <w:qFormat/>
    <w:pPr>
      <w:framePr w:w="8709" w:wrap="notBeside" w:vAnchor="text" w:hAnchor="margin" w:y="5"/>
      <w:pBdr>
        <w:bottom w:val="single" w:sz="24" w:space="1" w:color="auto"/>
      </w:pBdr>
      <w:spacing w:line="360" w:lineRule="auto"/>
    </w:pPr>
    <w:rPr>
      <w:rFonts w:ascii="微软雅黑" w:hAnsi="微软雅黑"/>
      <w:b/>
      <w:kern w:val="2"/>
      <w:sz w:val="18"/>
      <w:szCs w:val="21"/>
    </w:rPr>
  </w:style>
  <w:style w:type="table" w:customStyle="1" w:styleId="tablelist">
    <w:name w:val="table_list"/>
    <w:uiPriority w:val="99"/>
    <w:qFormat/>
    <w:tblPr>
      <w:jc w:val="center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80" w:type="dxa"/>
        <w:left w:w="80" w:type="dxa"/>
        <w:bottom w:w="80" w:type="dxa"/>
        <w:right w:w="80" w:type="dxa"/>
      </w:tblCellMar>
    </w:tblPr>
    <w:trPr>
      <w:jc w:val="center"/>
    </w:trPr>
  </w:style>
  <w:style w:type="paragraph" w:customStyle="1" w:styleId="p1">
    <w:name w:val="p1"/>
    <w:basedOn w:val="a1"/>
    <w:qFormat/>
    <w:pPr>
      <w:spacing w:line="480" w:lineRule="atLeast"/>
    </w:pPr>
    <w:rPr>
      <w:rFonts w:ascii="pingfang sc" w:eastAsia="pingfang sc" w:hAnsi="pingfang sc"/>
      <w:color w:val="262626"/>
    </w:rPr>
  </w:style>
  <w:style w:type="character" w:customStyle="1" w:styleId="s1">
    <w:name w:val="s1"/>
    <w:basedOn w:val="a2"/>
    <w:qFormat/>
  </w:style>
  <w:style w:type="paragraph" w:customStyle="1" w:styleId="p2">
    <w:name w:val="p2"/>
    <w:basedOn w:val="a1"/>
    <w:qFormat/>
    <w:pPr>
      <w:spacing w:line="400" w:lineRule="atLeast"/>
    </w:pPr>
    <w:rPr>
      <w:rFonts w:ascii="pingfang sc" w:eastAsia="pingfang sc" w:hAnsi="pingfang sc"/>
      <w:color w:val="3760B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sers\shaming\Library\Group%20Containers\UBF8T346G9.Office\User%20Content.localized\Templates.localized\&#27169;&#26495;2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模板2.dotx</Template>
  <TotalTime>8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保密级别：最高级</dc:title>
  <dc:creator>Microsoft Office 用户</dc:creator>
  <cp:lastModifiedBy>LinK_On_Way@outlook.com</cp:lastModifiedBy>
  <cp:revision>273</cp:revision>
  <cp:lastPrinted>2015-03-06T10:28:00Z</cp:lastPrinted>
  <dcterms:created xsi:type="dcterms:W3CDTF">2018-06-15T07:38:00Z</dcterms:created>
  <dcterms:modified xsi:type="dcterms:W3CDTF">2020-07-12T08:38:00Z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