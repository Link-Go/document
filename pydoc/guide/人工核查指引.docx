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-907415</wp:posOffset>
            </wp:positionH>
            <wp:positionV relativeFrom="paragraph">
              <wp:posOffset>-911860</wp:posOffset>
            </wp:positionV>
            <wp:extent cx="7560945" cy="10689590"/>
            <wp:effectExtent l="0" t="0" r="8255" b="3810"/>
            <wp:wrapNone/>
            <wp:docPr id="6" name="图片 6" descr="/Users/zhangdi/Desktop/SIP-等保合规自检工具/图片/pic-封面.pngpic-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zhangdi/Desktop/SIP-等保合规自检工具/图片/pic-封面.pngpic-封面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color w:val="333333"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color w:val="333333"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color w:val="333333"/>
          <w:sz w:val="72"/>
          <w:szCs w:val="72"/>
        </w:rPr>
      </w:pPr>
      <w:bookmarkStart w:id="0" w:name="_GoBack"/>
      <w:bookmarkEnd w:id="0"/>
    </w:p>
    <w:p>
      <w:pPr>
        <w:jc w:val="center"/>
        <w:rPr>
          <w:rFonts w:ascii="微软雅黑" w:hAnsi="微软雅黑" w:eastAsia="微软雅黑"/>
          <w:color w:val="333333"/>
          <w:sz w:val="72"/>
          <w:szCs w:val="72"/>
        </w:rPr>
      </w:pPr>
    </w:p>
    <w:p>
      <w:pPr>
        <w:spacing w:line="240" w:lineRule="auto"/>
        <w:jc w:val="center"/>
        <w:rPr>
          <w:rFonts w:ascii="微软雅黑" w:hAnsi="微软雅黑" w:eastAsia="微软雅黑"/>
          <w:color w:val="333333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33333"/>
          <w:sz w:val="72"/>
          <w:szCs w:val="72"/>
        </w:rPr>
        <w:t>人工核查指引</w:t>
      </w:r>
    </w:p>
    <w:p>
      <w:pPr>
        <w:rPr>
          <w:rFonts w:ascii="微软雅黑" w:hAnsi="微软雅黑" w:eastAsia="微软雅黑"/>
        </w:rPr>
      </w:pPr>
    </w:p>
    <w:tbl>
      <w:tblPr>
        <w:tblStyle w:val="94"/>
        <w:tblW w:w="6000" w:type="dxa"/>
        <w:jc w:val="center"/>
        <w:tblBorders>
          <w:top w:val="single" w:color="DDDDDD" w:sz="4" w:space="0"/>
          <w:left w:val="single" w:color="DDDDDD" w:sz="4" w:space="0"/>
          <w:bottom w:val="single" w:color="DDDDDD" w:sz="4" w:space="0"/>
          <w:right w:val="single" w:color="DDDDDD" w:sz="4" w:space="0"/>
          <w:insideH w:val="single" w:color="DDDDDD" w:sz="4" w:space="0"/>
          <w:insideV w:val="single" w:color="DDDDDD" w:sz="4" w:space="0"/>
        </w:tblBorders>
        <w:tblLayout w:type="fixed"/>
        <w:tblCellMar>
          <w:top w:w="80" w:type="dxa"/>
          <w:left w:w="80" w:type="dxa"/>
          <w:bottom w:w="80" w:type="dxa"/>
          <w:right w:w="80" w:type="dxa"/>
        </w:tblCellMar>
      </w:tblPr>
      <w:tblGrid>
        <w:gridCol w:w="1500"/>
        <w:gridCol w:w="4500"/>
      </w:tblGrid>
      <w:tr>
        <w:trPr>
          <w:trHeight w:val="600" w:hRule="atLeast"/>
          <w:jc w:val="center"/>
        </w:trPr>
        <w:tc>
          <w:tcPr>
            <w:tcW w:w="1500" w:type="dxa"/>
            <w:vAlign w:val="center"/>
          </w:tcPr>
          <w:p>
            <w:pPr>
              <w:ind w:firstLine="300" w:firstLineChars="150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适用系统</w:t>
            </w:r>
          </w:p>
        </w:tc>
        <w:tc>
          <w:tcPr>
            <w:tcW w:w="4500" w:type="dxa"/>
            <w:vAlign w:val="center"/>
          </w:tcPr>
          <w:p>
            <w:pPr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财务系统</w:t>
            </w:r>
          </w:p>
        </w:tc>
      </w:tr>
      <w:tr>
        <w:trPr>
          <w:trHeight w:val="600" w:hRule="atLeast"/>
          <w:jc w:val="center"/>
        </w:trPr>
        <w:tc>
          <w:tcPr>
            <w:tcW w:w="1500" w:type="dxa"/>
            <w:vAlign w:val="center"/>
          </w:tcPr>
          <w:p>
            <w:pPr>
              <w:ind w:firstLine="300" w:firstLineChars="150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Cs/>
                <w:color w:val="333333"/>
                <w:sz w:val="20"/>
                <w:szCs w:val="20"/>
              </w:rPr>
              <w:t>保护等级</w:t>
            </w:r>
          </w:p>
        </w:tc>
        <w:tc>
          <w:tcPr>
            <w:tcW w:w="4500" w:type="dxa"/>
            <w:vAlign w:val="center"/>
          </w:tcPr>
          <w:p>
            <w:pPr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第三级</w:t>
            </w:r>
          </w:p>
        </w:tc>
      </w:tr>
      <w:tr>
        <w:trPr>
          <w:trHeight w:val="600" w:hRule="atLeast"/>
          <w:jc w:val="center"/>
        </w:trPr>
        <w:tc>
          <w:tcPr>
            <w:tcW w:w="1500" w:type="dxa"/>
            <w:vAlign w:val="center"/>
          </w:tcPr>
          <w:p>
            <w:pPr>
              <w:ind w:firstLine="300" w:firstLineChars="150"/>
              <w:rPr>
                <w:rFonts w:ascii="微软雅黑" w:hAnsi="微软雅黑" w:eastAsia="微软雅黑"/>
                <w:bCs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Cs/>
                <w:color w:val="333333"/>
                <w:sz w:val="20"/>
                <w:szCs w:val="20"/>
              </w:rPr>
              <w:t>检测时间</w:t>
            </w:r>
          </w:p>
        </w:tc>
        <w:tc>
          <w:tcPr>
            <w:tcW w:w="4500" w:type="dxa"/>
            <w:vAlign w:val="center"/>
          </w:tcPr>
          <w:p>
            <w:pPr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  <w:lang w:val="en-US" w:eastAsia="zh-CN"/>
              </w:rPr>
              <w:t>2020-06-05  12:30</w:t>
            </w:r>
          </w:p>
        </w:tc>
      </w:tr>
    </w:tbl>
    <w:p>
      <w:pPr>
        <w:pStyle w:val="15"/>
        <w:spacing w:line="360" w:lineRule="exact"/>
        <w:ind w:left="0" w:leftChars="0" w:firstLine="0" w:firstLineChars="0"/>
        <w:jc w:val="both"/>
        <w:rPr>
          <w:rFonts w:ascii="微软雅黑" w:hAnsi="微软雅黑" w:eastAsia="微软雅黑"/>
        </w:rPr>
        <w:sectPr>
          <w:headerReference r:id="rId4" w:type="first"/>
          <w:headerReference r:id="rId3" w:type="default"/>
          <w:pgSz w:w="11906" w:h="16838"/>
          <w:pgMar w:top="1440" w:right="1440" w:bottom="1440" w:left="144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2"/>
          <w:cols w:space="0" w:num="1"/>
          <w:titlePg/>
          <w:rtlGutter w:val="0"/>
          <w:docGrid w:type="lines" w:linePitch="332" w:charSpace="0"/>
        </w:sect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1913255</wp:posOffset>
            </wp:positionH>
            <wp:positionV relativeFrom="paragraph">
              <wp:posOffset>533400</wp:posOffset>
            </wp:positionV>
            <wp:extent cx="1905000" cy="457200"/>
            <wp:effectExtent l="0" t="0" r="0" b="0"/>
            <wp:wrapTopAndBottom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39"/>
        <w:tblW w:w="9030" w:type="dxa"/>
        <w:tblInd w:w="112" w:type="dxa"/>
        <w:tblBorders>
          <w:top w:val="single" w:color="DDDDDE" w:sz="6" w:space="0"/>
          <w:left w:val="single" w:color="DDDDDE" w:sz="6" w:space="0"/>
          <w:bottom w:val="single" w:color="DDDDDE" w:sz="6" w:space="0"/>
          <w:right w:val="single" w:color="DDDDDE" w:sz="6" w:space="0"/>
          <w:insideH w:val="single" w:color="DDDDDE" w:sz="6" w:space="0"/>
          <w:insideV w:val="single" w:color="DDDDDE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504"/>
        <w:gridCol w:w="1066"/>
        <w:gridCol w:w="2012"/>
        <w:gridCol w:w="2000"/>
        <w:gridCol w:w="1066"/>
      </w:tblGrid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491" w:hRule="atLeast"/>
        </w:trPr>
        <w:tc>
          <w:tcPr>
            <w:tcW w:w="1382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theme="minorBidi"/>
                <w:color w:val="333333"/>
                <w:sz w:val="20"/>
                <w:szCs w:val="20"/>
                <w:lang w:val="en-US" w:eastAsia="zh-CN"/>
              </w:rPr>
              <w:t>控制点</w:t>
            </w:r>
          </w:p>
        </w:tc>
        <w:tc>
          <w:tcPr>
            <w:tcW w:w="1504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  <w:t>安全要求</w:t>
            </w:r>
          </w:p>
        </w:tc>
        <w:tc>
          <w:tcPr>
            <w:tcW w:w="1066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  <w:t>相关设备</w:t>
            </w:r>
          </w:p>
        </w:tc>
        <w:tc>
          <w:tcPr>
            <w:tcW w:w="2012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  <w:t>核查指引</w:t>
            </w:r>
          </w:p>
        </w:tc>
        <w:tc>
          <w:tcPr>
            <w:tcW w:w="2000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hint="default" w:ascii="微软雅黑" w:hAnsi="微软雅黑" w:eastAsia="微软雅黑" w:cstheme="minorBidi"/>
                <w:color w:val="333333"/>
                <w:sz w:val="20"/>
                <w:szCs w:val="20"/>
              </w:rPr>
              <w:t>符合说明</w:t>
            </w:r>
          </w:p>
        </w:tc>
        <w:tc>
          <w:tcPr>
            <w:tcW w:w="1066" w:type="dxa"/>
            <w:shd w:val="clear" w:color="auto" w:fill="EEEEEE"/>
          </w:tcPr>
          <w:p>
            <w:pPr>
              <w:widowControl w:val="0"/>
              <w:spacing w:line="480" w:lineRule="exact"/>
              <w:jc w:val="both"/>
              <w:rPr>
                <w:rFonts w:hint="default" w:ascii="微软雅黑" w:hAnsi="微软雅黑" w:eastAsia="微软雅黑" w:cstheme="minorBidi"/>
                <w:color w:val="333333"/>
                <w:sz w:val="20"/>
                <w:szCs w:val="20"/>
              </w:rPr>
            </w:pPr>
            <w:r>
              <w:rPr>
                <w:rFonts w:hint="default" w:ascii="微软雅黑" w:hAnsi="微软雅黑" w:eastAsia="微软雅黑" w:cstheme="minorBidi"/>
                <w:color w:val="333333"/>
                <w:sz w:val="20"/>
                <w:szCs w:val="20"/>
              </w:rPr>
              <w:t>符合状态</w:t>
            </w: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1799" w:hRule="atLeast"/>
        </w:trPr>
        <w:tc>
          <w:tcPr>
            <w:tcW w:w="138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  <w:r>
              <w:rPr>
                <w:rFonts w:hint="eastAsia" w:ascii="微软雅黑" w:hAnsi="微软雅黑" w:eastAsia="微软雅黑" w:cs="Times New Roman"/>
                <w:b/>
                <w:bCs/>
                <w:color w:val="455B89"/>
                <w:sz w:val="20"/>
                <w:szCs w:val="20"/>
                <w:vertAlign w:val="baseline"/>
                <w:lang w:eastAsia="zh-CN" w:bidi="ar-SA"/>
              </w:rPr>
              <w:drawing>
                <wp:inline distT="0" distB="0" distL="114300" distR="114300">
                  <wp:extent cx="577850" cy="144145"/>
                  <wp:effectExtent l="0" t="0" r="6350" b="8255"/>
                  <wp:docPr id="1" name="图片 1" descr="/Users/zhangdi/Desktop/SIP-等保合规自检工具/切图/信息展示/标签/等级/6红.png6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/Users/zhangdi/Desktop/SIP-等保合规自检工具/切图/信息展示/标签/等级/6红.png6红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BB4039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729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color w:val="455B89"/>
                <w:sz w:val="20"/>
                <w:szCs w:val="20"/>
                <w:vertAlign w:val="baseline"/>
                <w:lang w:eastAsia="zh-CN" w:bidi="ar-SA"/>
              </w:rPr>
              <w:drawing>
                <wp:inline distT="0" distB="0" distL="114300" distR="114300">
                  <wp:extent cx="577850" cy="144145"/>
                  <wp:effectExtent l="0" t="0" r="6350" b="8255"/>
                  <wp:docPr id="2" name="图片 2" descr="/Users/zhangdi/Desktop/SIP-等保合规自检工具/切图/信息展示/标签/等级/6红.png6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/Users/zhangdi/Desktop/SIP-等保合规自检工具/切图/信息展示/标签/等级/6红.png6红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1086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color w:val="455B89"/>
                <w:sz w:val="20"/>
                <w:szCs w:val="20"/>
                <w:vertAlign w:val="baseline"/>
                <w:lang w:eastAsia="zh-CN" w:bidi="ar-SA"/>
              </w:rPr>
              <w:drawing>
                <wp:inline distT="0" distB="0" distL="114300" distR="114300">
                  <wp:extent cx="577850" cy="144145"/>
                  <wp:effectExtent l="0" t="0" r="6350" b="8255"/>
                  <wp:docPr id="3" name="图片 3" descr="/Users/zhangdi/Desktop/SIP-等保合规自检工具/切图/信息展示/标签/等级/6红.png6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/Users/zhangdi/Desktop/SIP-等保合规自检工具/切图/信息展示/标签/等级/6红.png6红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729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729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729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  <w:tr>
        <w:tblPrEx>
          <w:tblBorders>
            <w:top w:val="single" w:color="DDDDDE" w:sz="6" w:space="0"/>
            <w:left w:val="single" w:color="DDDDDE" w:sz="6" w:space="0"/>
            <w:bottom w:val="single" w:color="DDDDDE" w:sz="6" w:space="0"/>
            <w:right w:val="single" w:color="DDDDDE" w:sz="6" w:space="0"/>
            <w:insideH w:val="single" w:color="DDDDDE" w:sz="6" w:space="0"/>
            <w:insideV w:val="single" w:color="DDDDDE" w:sz="6" w:space="0"/>
          </w:tblBorders>
        </w:tblPrEx>
        <w:trPr>
          <w:trHeight w:val="1086" w:hRule="atLeast"/>
        </w:trPr>
        <w:tc>
          <w:tcPr>
            <w:tcW w:w="13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  <w:t>安全通信网络-网络架构</w:t>
            </w:r>
          </w:p>
        </w:tc>
        <w:tc>
          <w:tcPr>
            <w:tcW w:w="150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应采用校验技术或密码技术保证通信过程中数据的完整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</w:p>
        </w:tc>
        <w:tc>
          <w:tcPr>
            <w:tcW w:w="106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eastAsia="zh-CN"/>
              </w:rPr>
              <w:t>防火墙</w:t>
            </w:r>
          </w:p>
        </w:tc>
        <w:tc>
          <w:tcPr>
            <w:tcW w:w="2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  <w:r>
              <w:rPr>
                <w:rFonts w:ascii="微软雅黑" w:hAnsi="微软雅黑" w:eastAsia="微软雅黑" w:cstheme="minorBidi"/>
                <w:color w:val="666666"/>
                <w:sz w:val="20"/>
                <w:szCs w:val="20"/>
                <w:lang w:val="en-US" w:eastAsia="zh-CN"/>
              </w:rPr>
              <w:t>确认业务系统是否装有防火墙：若已安装，检测是否配置相关策略，若未安装建议购买安装</w:t>
            </w:r>
          </w:p>
        </w:tc>
        <w:tc>
          <w:tcPr>
            <w:tcW w:w="2000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  <w:tc>
          <w:tcPr>
            <w:tcW w:w="1066" w:type="dxa"/>
          </w:tcPr>
          <w:p>
            <w:pPr>
              <w:widowControl w:val="0"/>
              <w:spacing w:line="480" w:lineRule="exact"/>
              <w:jc w:val="both"/>
              <w:rPr>
                <w:rFonts w:ascii="微软雅黑" w:hAnsi="微软雅黑" w:eastAsia="微软雅黑" w:cstheme="minorBidi"/>
                <w:color w:val="666666"/>
                <w:sz w:val="20"/>
                <w:szCs w:val="20"/>
              </w:rPr>
            </w:pPr>
          </w:p>
        </w:tc>
      </w:tr>
    </w:tbl>
    <w:p>
      <w:pPr>
        <w:pStyle w:val="1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Times New Roman"/>
          <w:b/>
          <w:bCs/>
          <w:color w:val="455B89"/>
          <w:sz w:val="24"/>
          <w:szCs w:val="24"/>
          <w:lang w:eastAsia="zh-CN" w:bidi="ar-SA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440" w:right="1440" w:bottom="1440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titlePg/>
      <w:rtlGutter w:val="0"/>
      <w:docGrid w:type="lines" w:linePitch="33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仿宋_GB2312">
    <w:altName w:val="汉仪仿宋KW"/>
    <w:panose1 w:val="020B0604020202020204"/>
    <w:charset w:val="86"/>
    <w:family w:val="swiss"/>
    <w:pitch w:val="default"/>
    <w:sig w:usb0="00000000" w:usb1="00000000" w:usb2="00000010" w:usb3="00000000" w:csb0="00040000" w:csb1="00000000"/>
  </w:font>
  <w:font w:name="Lucida Grande">
    <w:panose1 w:val="020B0600040502020204"/>
    <w:charset w:val="00"/>
    <w:family w:val="swiss"/>
    <w:pitch w:val="default"/>
    <w:sig w:usb0="E1000AEF" w:usb1="5000A1FF" w:usb2="00000000" w:usb3="00000000" w:csb0="200001BF" w:csb1="4F01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 Norm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Arial Negret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圆体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rPr>
        <w:rFonts w:hint="eastAsia" w:ascii="微软雅黑" w:hAnsi="微软雅黑" w:eastAsia="微软雅黑" w:cs="微软雅黑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t>8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bNg1rFAIAABUEAAAOAAAAZHJz&#10;L2Uyb0RvYy54bWytU8uO0zAU3SPxD5b3NGkRo1I1HZUZFSFVzEgFsXYdp4nkl2y3SfkA+ANWbNjP&#10;d/U7OHaazmhghdjY1/d9zz2eX3dKkoNwvjG6oONRTonQ3JSN3hX086fVqyklPjBdMmm0KOhReHq9&#10;ePli3tqZmJjayFI4giTaz1pb0DoEO8syz2uhmB8ZKzSMlXGKBTzdLisda5FdyWyS51dZa1xpneHC&#10;e2hveyNdpPxVJXi4qyovApEFRW8hnS6d23hmizmb7RyzdcPPbbB/6EKxRqPoJdUtC4zsXfNHKtVw&#10;Z7ypwogblZmqarhIM2Cacf5smk3NrEizABxvLzD5/5eWfzzcO9KU2N1bSjRT2NHpx/fTz4fTr28E&#10;OgDUWj+D38bCM3TvTAfnQe+hjHN3lVPxxkQEdkB9vMArukB4DJpOptMcJg7b8ED+7DHcOh/eC6NI&#10;FArqsL8EKzusfehdB5dYTZtVI2XaodSkLejV6zd5CrhYkFxq1IhD9M1GKXTb7jzZ1pRHDOZMzw1v&#10;+apB8TXz4Z45kAENg+DhDkclDYqYs0RJbdzXv+mjP3YEKyUtyFVQDfZTIj9o7C7ycBDcIGwHQe/V&#10;jQFbx/g4licRAS7IQaycUV/A+mWsARPTHJUKGgbxJvQEx6/hYrlMTnvrml3dB4B5loW13lgey0Qg&#10;vV3uA8BMGEeAelTOuIF7aUvnfxLJ/fSdvB5/8+I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Ns2DWsUAgAAFQ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ascii="微软雅黑" w:hAnsi="微软雅黑" w:eastAsia="微软雅黑" w:cs="微软雅黑"/>
                        <w:sz w:val="18"/>
                      </w:rPr>
                    </w:pP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t xml:space="preserve">第 </w: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begin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separate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t>2</w: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end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t xml:space="preserve"> 页 共 </w: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begin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separate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t>8</w:t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fldChar w:fldCharType="end"/>
                    </w:r>
                    <w:r>
                      <w:rPr>
                        <w:rFonts w:hint="eastAsia" w:ascii="微软雅黑" w:hAnsi="微软雅黑" w:eastAsia="微软雅黑" w:cs="微软雅黑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t xml:space="preserve">第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t xml:space="preserve"> 页 共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666666"/>
                              <w:sz w:val="18"/>
                              <w:szCs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wGtTmFgIAABUEAAAOAAAAZHJz&#10;L2Uyb0RvYy54bWytU82O0zAQviPxDpbvNGkRq6pquiq7KkKq2JUK4uw6ThPJf7LdJuUB4A04ceHO&#10;c/U5+OwkXQScEBdn4pn5Zuabz8vbTklyEs43Rhd0OskpEZqbstGHgn54v3kxp8QHpksmjRYFPQtP&#10;b1fPny1buxAzUxtZCkcAov2itQWtQ7CLLPO8For5ibFCw1kZp1jArztkpWMt0JXMZnl+k7XGldYZ&#10;LrzH7X3vpKuEX1WCh4eq8iIQWVD0FtLp0rmPZ7ZassXBMVs3fGiD/UMXijUaRa9Q9ywwcnTNH1Cq&#10;4c54U4UJNyozVdVwkWbANNP8t2l2NbMizQJyvL3S5P8fLH93enSkKQs6Az2aKezo8vXL5duPy/fP&#10;BHcgqLV+gbidRWToXpsOix7vPS7j3F3lVPxiIgI/sM5XekUXCI9J89l8nsPF4Rt/gJ89pVvnwxth&#10;FIlGQR32l2hlp60PfegYEqtps2mkTDuUmrQFvXn5Kk8JVw/ApUaNOETfbLRCt++GyfamPGMwZ3pt&#10;eMs3DYpvmQ+PzEEMaBgCDw84KmlQxAwWJbVxn/52H+OxI3gpaSGugmqonxL5VmN3AAyj4UZjPxr6&#10;qO4M1DrFw7E8mUhwQY5m5Yz6CNWvYw24mOaoVNAwmnehFzheDRfrdQo6Wtcc6j4ByrMsbPXO8lgm&#10;Eunt+hhAZuI4EtSzMvAG7aUtDe8kivvX/xT19JpX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WAAAAZHJzL1BLAQIUABQAAAAIAIdO4kCz&#10;SVju0AAAAAUBAAAPAAAAAAAAAAEAIAAAADgAAABkcnMvZG93bnJldi54bWxQSwECFAAUAAAACACH&#10;TuJA8BrU5hYCAAAVBAAADgAAAAAAAAABACAAAAA1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</w:pP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t xml:space="preserve">第 </w: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instrText xml:space="preserve"> PAGE  \* MERGEFORMAT </w:instrTex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t>2</w: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t xml:space="preserve"> 页 共 </w: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instrText xml:space="preserve"> NUMPAGES  \* MERGEFORMAT </w:instrTex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t>8</w:t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hint="eastAsia" w:ascii="微软雅黑" w:hAnsi="微软雅黑" w:eastAsia="微软雅黑" w:cs="微软雅黑"/>
                        <w:color w:val="666666"/>
                        <w:sz w:val="18"/>
                        <w:szCs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</w:rPr>
    </w:pPr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配置优化指引                                                         </w:t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drawing>
        <wp:inline distT="0" distB="0" distL="114300" distR="114300">
          <wp:extent cx="856615" cy="295910"/>
          <wp:effectExtent l="0" t="0" r="0" b="8255"/>
          <wp:docPr id="12" name="图片 12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</w:rPr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AlpZ2FAIAABUEAAAOAAAAZHJz&#10;L2Uyb0RvYy54bWytU8uO0zAU3SPxD5b3NGkRQ1U1HZUZFSFVzEgFsXYdp4nkl2y3SfkA+ANWbNjP&#10;d/U7OHaazmhghdjY1/d9zz2eX3dKkoNwvjG6oONRTonQ3JSN3hX086fVqyklPjBdMmm0KOhReHq9&#10;ePli3tqZmJjayFI4giTaz1pb0DoEO8syz2uhmB8ZKzSMlXGKBTzdLisda5FdyWyS51dZa1xpneHC&#10;e2hveyNdpPxVJXi4qyovApEFRW8hnS6d23hmizmb7RyzdcPPbbB/6EKxRqPoJdUtC4zsXfNHKtVw&#10;Z7ypwogblZmqarhIM2Cacf5smk3NrEizABxvLzD5/5eWfzzcO9KU2N1bSjRT2NHpx/fTz4fTr28E&#10;OgDUWj+D38bCM3TvTAfnQe+hjHN3lVPxxkQEdkB9vMArukB4DJpOptMcJg7b8ED+7DHcOh/eC6NI&#10;FArqsL8EKzusfehdB5dYTZtVI2XaodSkLejV6zd5CrhYkFxq1IhD9M1GKXTb7jzZ1pRHDOZMzw1v&#10;+apB8TXz4Z45kAENg+DhDkclDYqYs0RJbdzXv+mjP3YEKyUtyFVQDfZTIj9o7C7ycBDcIGwHQe/V&#10;jQFbx/g4licRAS7IQaycUV/A+mWsARPTHJUKGgbxJvQEx6/hYrlMTnvrml3dB4B5loW13lgey0Qg&#10;vV3uA8BMGEeAelTOuIF7aUvnfxLJ/fSdvB5/8+I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ICWlnYUAgAAFQ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配置优化指引                                                         </w:t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drawing>
        <wp:inline distT="0" distB="0" distL="114300" distR="114300">
          <wp:extent cx="856615" cy="295910"/>
          <wp:effectExtent l="0" t="0" r="0" b="8255"/>
          <wp:docPr id="15" name="图片 15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                               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人工核查指引                                                         </w:t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drawing>
        <wp:inline distT="0" distB="0" distL="114300" distR="114300">
          <wp:extent cx="856615" cy="295910"/>
          <wp:effectExtent l="0" t="0" r="0" b="8255"/>
          <wp:docPr id="16" name="图片 16" descr="全彩色-英文标识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 descr="全彩色-英文标识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6615" cy="295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default" w:ascii="微软雅黑" w:hAnsi="微软雅黑" w:eastAsia="微软雅黑" w:cs="微软雅黑"/>
        <w:color w:val="666666"/>
        <w:sz w:val="22"/>
        <w:szCs w:val="22"/>
      </w:rPr>
      <w:t xml:space="preserve">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lvl w:ilvl="0" w:tentative="0">
      <w:start w:val="1"/>
      <w:numFmt w:val="decimal"/>
      <w:pStyle w:val="58"/>
      <w:lvlText w:val="%1.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5.%2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B"/>
    <w:multiLevelType w:val="multilevel"/>
    <w:tmpl w:val="0000000B"/>
    <w:lvl w:ilvl="0" w:tentative="0">
      <w:start w:val="1"/>
      <w:numFmt w:val="decimal"/>
      <w:pStyle w:val="80"/>
      <w:lvlText w:val="%1.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000000D"/>
    <w:multiLevelType w:val="multilevel"/>
    <w:tmpl w:val="0000000D"/>
    <w:lvl w:ilvl="0" w:tentative="0">
      <w:start w:val="1"/>
      <w:numFmt w:val="upperLetter"/>
      <w:pStyle w:val="71"/>
      <w:lvlText w:val="附录%1"/>
      <w:lvlJc w:val="left"/>
      <w:pPr>
        <w:tabs>
          <w:tab w:val="left" w:pos="1304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75"/>
      <w:lvlText w:val="%1.%2"/>
      <w:lvlJc w:val="left"/>
      <w:pPr>
        <w:tabs>
          <w:tab w:val="left" w:pos="624"/>
        </w:tabs>
        <w:ind w:left="425" w:hanging="425"/>
      </w:pPr>
      <w:rPr>
        <w:rFonts w:hint="eastAsia"/>
      </w:rPr>
    </w:lvl>
    <w:lvl w:ilvl="2" w:tentative="0">
      <w:start w:val="1"/>
      <w:numFmt w:val="decimal"/>
      <w:pStyle w:val="70"/>
      <w:lvlText w:val="%1.%2.%3"/>
      <w:lvlJc w:val="left"/>
      <w:pPr>
        <w:tabs>
          <w:tab w:val="left" w:pos="851"/>
        </w:tabs>
        <w:ind w:left="425" w:hanging="425"/>
      </w:pPr>
      <w:rPr>
        <w:rFonts w:hint="eastAsia"/>
      </w:rPr>
    </w:lvl>
    <w:lvl w:ilvl="3" w:tentative="0">
      <w:start w:val="1"/>
      <w:numFmt w:val="decimal"/>
      <w:pStyle w:val="81"/>
      <w:lvlText w:val="%1.%2.%3.%4"/>
      <w:lvlJc w:val="left"/>
      <w:pPr>
        <w:tabs>
          <w:tab w:val="left" w:pos="1134"/>
        </w:tabs>
        <w:ind w:left="1361" w:hanging="136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3">
    <w:nsid w:val="00000010"/>
    <w:multiLevelType w:val="multilevel"/>
    <w:tmpl w:val="00000010"/>
    <w:lvl w:ilvl="0" w:tentative="0">
      <w:start w:val="1"/>
      <w:numFmt w:val="decimal"/>
      <w:pStyle w:val="66"/>
      <w:lvlText w:val="3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4.%5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4.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E85B3C"/>
    <w:multiLevelType w:val="multilevel"/>
    <w:tmpl w:val="38E85B3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attachedTemplate r:id="rId1"/>
  <w:documentProtection w:enforcement="0"/>
  <w:defaultTabStop w:val="420"/>
  <w:drawingGridVerticalSpacing w:val="16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50"/>
    <w:rsid w:val="00000790"/>
    <w:rsid w:val="000114A6"/>
    <w:rsid w:val="00011615"/>
    <w:rsid w:val="00012D7F"/>
    <w:rsid w:val="00015085"/>
    <w:rsid w:val="00022877"/>
    <w:rsid w:val="0002307B"/>
    <w:rsid w:val="00023AEB"/>
    <w:rsid w:val="000248FD"/>
    <w:rsid w:val="00034F8F"/>
    <w:rsid w:val="00035983"/>
    <w:rsid w:val="00037FEC"/>
    <w:rsid w:val="00040AFA"/>
    <w:rsid w:val="0004198B"/>
    <w:rsid w:val="00046132"/>
    <w:rsid w:val="0005536B"/>
    <w:rsid w:val="000559C3"/>
    <w:rsid w:val="00060650"/>
    <w:rsid w:val="00061A5C"/>
    <w:rsid w:val="00062442"/>
    <w:rsid w:val="000629F2"/>
    <w:rsid w:val="000641A9"/>
    <w:rsid w:val="00066FBE"/>
    <w:rsid w:val="0006716D"/>
    <w:rsid w:val="00072328"/>
    <w:rsid w:val="00074EDB"/>
    <w:rsid w:val="0007555C"/>
    <w:rsid w:val="000906D5"/>
    <w:rsid w:val="00091A43"/>
    <w:rsid w:val="0009400A"/>
    <w:rsid w:val="000957E0"/>
    <w:rsid w:val="00096020"/>
    <w:rsid w:val="000973F4"/>
    <w:rsid w:val="000A0672"/>
    <w:rsid w:val="000A1F9C"/>
    <w:rsid w:val="000A5FDC"/>
    <w:rsid w:val="000A703B"/>
    <w:rsid w:val="000B19D9"/>
    <w:rsid w:val="000B3639"/>
    <w:rsid w:val="000B4AC6"/>
    <w:rsid w:val="000B52CF"/>
    <w:rsid w:val="000B6E5C"/>
    <w:rsid w:val="000C2737"/>
    <w:rsid w:val="000D515F"/>
    <w:rsid w:val="000D59E4"/>
    <w:rsid w:val="000D7E20"/>
    <w:rsid w:val="000E3017"/>
    <w:rsid w:val="000E3033"/>
    <w:rsid w:val="000E6873"/>
    <w:rsid w:val="000F0B22"/>
    <w:rsid w:val="000F1888"/>
    <w:rsid w:val="000F79E3"/>
    <w:rsid w:val="00105AFF"/>
    <w:rsid w:val="00111B90"/>
    <w:rsid w:val="00112560"/>
    <w:rsid w:val="00114C9D"/>
    <w:rsid w:val="0011521F"/>
    <w:rsid w:val="001160E9"/>
    <w:rsid w:val="00121A48"/>
    <w:rsid w:val="001266D8"/>
    <w:rsid w:val="001338F6"/>
    <w:rsid w:val="00136CF2"/>
    <w:rsid w:val="00137AF2"/>
    <w:rsid w:val="0014005B"/>
    <w:rsid w:val="00141424"/>
    <w:rsid w:val="00141FFB"/>
    <w:rsid w:val="00145BEB"/>
    <w:rsid w:val="00145F0F"/>
    <w:rsid w:val="00146C94"/>
    <w:rsid w:val="001475B1"/>
    <w:rsid w:val="00150952"/>
    <w:rsid w:val="00155D7B"/>
    <w:rsid w:val="00163DE8"/>
    <w:rsid w:val="001675DD"/>
    <w:rsid w:val="00172A27"/>
    <w:rsid w:val="00173B6D"/>
    <w:rsid w:val="00184180"/>
    <w:rsid w:val="001854BD"/>
    <w:rsid w:val="00185984"/>
    <w:rsid w:val="0018767D"/>
    <w:rsid w:val="00187CFE"/>
    <w:rsid w:val="001932E5"/>
    <w:rsid w:val="00194146"/>
    <w:rsid w:val="0019645E"/>
    <w:rsid w:val="001A043E"/>
    <w:rsid w:val="001A3329"/>
    <w:rsid w:val="001A7A9B"/>
    <w:rsid w:val="001B1A78"/>
    <w:rsid w:val="001B5BE8"/>
    <w:rsid w:val="001B7707"/>
    <w:rsid w:val="001B7720"/>
    <w:rsid w:val="001C29C3"/>
    <w:rsid w:val="001D1F7E"/>
    <w:rsid w:val="001D256C"/>
    <w:rsid w:val="001D5D0A"/>
    <w:rsid w:val="001D6E68"/>
    <w:rsid w:val="001E1A4F"/>
    <w:rsid w:val="001E1C51"/>
    <w:rsid w:val="001E36EF"/>
    <w:rsid w:val="001F41C9"/>
    <w:rsid w:val="001F5E16"/>
    <w:rsid w:val="00200794"/>
    <w:rsid w:val="00201ACE"/>
    <w:rsid w:val="00202766"/>
    <w:rsid w:val="00204625"/>
    <w:rsid w:val="00205E28"/>
    <w:rsid w:val="00215134"/>
    <w:rsid w:val="00225D36"/>
    <w:rsid w:val="00227CC5"/>
    <w:rsid w:val="0023079F"/>
    <w:rsid w:val="00230B0D"/>
    <w:rsid w:val="00243809"/>
    <w:rsid w:val="00262002"/>
    <w:rsid w:val="00270957"/>
    <w:rsid w:val="00270A7C"/>
    <w:rsid w:val="002755CB"/>
    <w:rsid w:val="00283B70"/>
    <w:rsid w:val="002866E5"/>
    <w:rsid w:val="00287D66"/>
    <w:rsid w:val="002A6B9A"/>
    <w:rsid w:val="002B7642"/>
    <w:rsid w:val="002C39E6"/>
    <w:rsid w:val="002C453B"/>
    <w:rsid w:val="002D4308"/>
    <w:rsid w:val="002E1722"/>
    <w:rsid w:val="002E24C9"/>
    <w:rsid w:val="002E5974"/>
    <w:rsid w:val="002F4377"/>
    <w:rsid w:val="002F43EE"/>
    <w:rsid w:val="00301947"/>
    <w:rsid w:val="00303CBE"/>
    <w:rsid w:val="00306B8A"/>
    <w:rsid w:val="0030789A"/>
    <w:rsid w:val="00316F18"/>
    <w:rsid w:val="003176C7"/>
    <w:rsid w:val="00317D9A"/>
    <w:rsid w:val="0032021C"/>
    <w:rsid w:val="003230D0"/>
    <w:rsid w:val="00323872"/>
    <w:rsid w:val="0033087B"/>
    <w:rsid w:val="003428A2"/>
    <w:rsid w:val="0034433A"/>
    <w:rsid w:val="00344863"/>
    <w:rsid w:val="003503D7"/>
    <w:rsid w:val="00353E50"/>
    <w:rsid w:val="003540EE"/>
    <w:rsid w:val="003565F6"/>
    <w:rsid w:val="0035668A"/>
    <w:rsid w:val="003567C1"/>
    <w:rsid w:val="0036203A"/>
    <w:rsid w:val="00363300"/>
    <w:rsid w:val="00363BAB"/>
    <w:rsid w:val="00366C25"/>
    <w:rsid w:val="003672B2"/>
    <w:rsid w:val="0037381B"/>
    <w:rsid w:val="00373849"/>
    <w:rsid w:val="00376953"/>
    <w:rsid w:val="00381689"/>
    <w:rsid w:val="0038418C"/>
    <w:rsid w:val="00384B42"/>
    <w:rsid w:val="0038547B"/>
    <w:rsid w:val="00385FC6"/>
    <w:rsid w:val="003929A5"/>
    <w:rsid w:val="003A2899"/>
    <w:rsid w:val="003A601C"/>
    <w:rsid w:val="003A7950"/>
    <w:rsid w:val="003B11BD"/>
    <w:rsid w:val="003B24EA"/>
    <w:rsid w:val="003B2A88"/>
    <w:rsid w:val="003C1596"/>
    <w:rsid w:val="003C629B"/>
    <w:rsid w:val="003D1F1D"/>
    <w:rsid w:val="003D421A"/>
    <w:rsid w:val="003D72A0"/>
    <w:rsid w:val="003E2C43"/>
    <w:rsid w:val="003E3FFE"/>
    <w:rsid w:val="003E417A"/>
    <w:rsid w:val="003E7637"/>
    <w:rsid w:val="003F1344"/>
    <w:rsid w:val="003F6DED"/>
    <w:rsid w:val="004056A6"/>
    <w:rsid w:val="00407F77"/>
    <w:rsid w:val="0041056B"/>
    <w:rsid w:val="00411A9B"/>
    <w:rsid w:val="00412BB0"/>
    <w:rsid w:val="004132CB"/>
    <w:rsid w:val="004139E2"/>
    <w:rsid w:val="0041594E"/>
    <w:rsid w:val="004251D1"/>
    <w:rsid w:val="0043220F"/>
    <w:rsid w:val="00433539"/>
    <w:rsid w:val="004335AA"/>
    <w:rsid w:val="00437A65"/>
    <w:rsid w:val="00441D13"/>
    <w:rsid w:val="0044219A"/>
    <w:rsid w:val="00446EE5"/>
    <w:rsid w:val="00451F23"/>
    <w:rsid w:val="004541F6"/>
    <w:rsid w:val="00461F47"/>
    <w:rsid w:val="004626CF"/>
    <w:rsid w:val="0046482B"/>
    <w:rsid w:val="00466584"/>
    <w:rsid w:val="00466B9D"/>
    <w:rsid w:val="00467D05"/>
    <w:rsid w:val="00471A19"/>
    <w:rsid w:val="0047252B"/>
    <w:rsid w:val="00475843"/>
    <w:rsid w:val="0047777D"/>
    <w:rsid w:val="00481D0F"/>
    <w:rsid w:val="00481E1C"/>
    <w:rsid w:val="00481F28"/>
    <w:rsid w:val="00482C23"/>
    <w:rsid w:val="0048370E"/>
    <w:rsid w:val="00490AB2"/>
    <w:rsid w:val="00495358"/>
    <w:rsid w:val="00497467"/>
    <w:rsid w:val="004A043D"/>
    <w:rsid w:val="004A2B65"/>
    <w:rsid w:val="004A75A3"/>
    <w:rsid w:val="004B70C7"/>
    <w:rsid w:val="004B7CCD"/>
    <w:rsid w:val="004C1625"/>
    <w:rsid w:val="004C17F3"/>
    <w:rsid w:val="004D547F"/>
    <w:rsid w:val="004D6533"/>
    <w:rsid w:val="004D79DC"/>
    <w:rsid w:val="004E2FFD"/>
    <w:rsid w:val="004E419D"/>
    <w:rsid w:val="004F13CB"/>
    <w:rsid w:val="004F31E9"/>
    <w:rsid w:val="004F55C9"/>
    <w:rsid w:val="00500702"/>
    <w:rsid w:val="00500865"/>
    <w:rsid w:val="00502A9C"/>
    <w:rsid w:val="00503248"/>
    <w:rsid w:val="00505482"/>
    <w:rsid w:val="00505D0A"/>
    <w:rsid w:val="005062BD"/>
    <w:rsid w:val="005124F0"/>
    <w:rsid w:val="00513A10"/>
    <w:rsid w:val="00514807"/>
    <w:rsid w:val="00525A6D"/>
    <w:rsid w:val="00531BA6"/>
    <w:rsid w:val="00534ABC"/>
    <w:rsid w:val="00534B56"/>
    <w:rsid w:val="00534F43"/>
    <w:rsid w:val="00543ADF"/>
    <w:rsid w:val="00544650"/>
    <w:rsid w:val="0055386E"/>
    <w:rsid w:val="00560A44"/>
    <w:rsid w:val="00561CBC"/>
    <w:rsid w:val="00562BA1"/>
    <w:rsid w:val="00564807"/>
    <w:rsid w:val="00574D7F"/>
    <w:rsid w:val="00574F0F"/>
    <w:rsid w:val="00581B63"/>
    <w:rsid w:val="00583443"/>
    <w:rsid w:val="00584D5E"/>
    <w:rsid w:val="005A4F61"/>
    <w:rsid w:val="005A54A3"/>
    <w:rsid w:val="005A67F9"/>
    <w:rsid w:val="005A6F5F"/>
    <w:rsid w:val="005B03FC"/>
    <w:rsid w:val="005B3DD5"/>
    <w:rsid w:val="005B6FC0"/>
    <w:rsid w:val="005C4E30"/>
    <w:rsid w:val="005C617E"/>
    <w:rsid w:val="005E2854"/>
    <w:rsid w:val="005E32B4"/>
    <w:rsid w:val="005E3944"/>
    <w:rsid w:val="005E4F59"/>
    <w:rsid w:val="005E7A21"/>
    <w:rsid w:val="005F0F4E"/>
    <w:rsid w:val="005F10BB"/>
    <w:rsid w:val="005F203C"/>
    <w:rsid w:val="005F7304"/>
    <w:rsid w:val="005F745D"/>
    <w:rsid w:val="00607C2E"/>
    <w:rsid w:val="0061214F"/>
    <w:rsid w:val="006134DE"/>
    <w:rsid w:val="00623CF6"/>
    <w:rsid w:val="00624ED6"/>
    <w:rsid w:val="00626019"/>
    <w:rsid w:val="00627C01"/>
    <w:rsid w:val="006336E1"/>
    <w:rsid w:val="00634873"/>
    <w:rsid w:val="006459DF"/>
    <w:rsid w:val="00645A6C"/>
    <w:rsid w:val="00646258"/>
    <w:rsid w:val="0065257B"/>
    <w:rsid w:val="00652DD5"/>
    <w:rsid w:val="00656365"/>
    <w:rsid w:val="00660EC7"/>
    <w:rsid w:val="0066631A"/>
    <w:rsid w:val="00672934"/>
    <w:rsid w:val="006759CA"/>
    <w:rsid w:val="00681301"/>
    <w:rsid w:val="006936C4"/>
    <w:rsid w:val="00693D2C"/>
    <w:rsid w:val="00694E08"/>
    <w:rsid w:val="006963CB"/>
    <w:rsid w:val="00696E6F"/>
    <w:rsid w:val="0069716F"/>
    <w:rsid w:val="00697509"/>
    <w:rsid w:val="006979EC"/>
    <w:rsid w:val="006A0E2E"/>
    <w:rsid w:val="006A3A66"/>
    <w:rsid w:val="006A4AAC"/>
    <w:rsid w:val="006A5C98"/>
    <w:rsid w:val="006A7BC3"/>
    <w:rsid w:val="006B11AE"/>
    <w:rsid w:val="006B52A1"/>
    <w:rsid w:val="006C16D0"/>
    <w:rsid w:val="006C2596"/>
    <w:rsid w:val="006C55AA"/>
    <w:rsid w:val="006C77E5"/>
    <w:rsid w:val="006D024A"/>
    <w:rsid w:val="006D1398"/>
    <w:rsid w:val="006D1929"/>
    <w:rsid w:val="006E43BC"/>
    <w:rsid w:val="006E56BD"/>
    <w:rsid w:val="006F24E3"/>
    <w:rsid w:val="006F447E"/>
    <w:rsid w:val="00700228"/>
    <w:rsid w:val="00701337"/>
    <w:rsid w:val="00701B46"/>
    <w:rsid w:val="00702156"/>
    <w:rsid w:val="00706D4D"/>
    <w:rsid w:val="00722417"/>
    <w:rsid w:val="00723141"/>
    <w:rsid w:val="007234DB"/>
    <w:rsid w:val="007238B8"/>
    <w:rsid w:val="0072408F"/>
    <w:rsid w:val="00727492"/>
    <w:rsid w:val="00727DF1"/>
    <w:rsid w:val="00730334"/>
    <w:rsid w:val="0073225D"/>
    <w:rsid w:val="0073501D"/>
    <w:rsid w:val="007417D9"/>
    <w:rsid w:val="0074296B"/>
    <w:rsid w:val="00746D43"/>
    <w:rsid w:val="00747073"/>
    <w:rsid w:val="00753C94"/>
    <w:rsid w:val="00756F01"/>
    <w:rsid w:val="00761048"/>
    <w:rsid w:val="00761603"/>
    <w:rsid w:val="00765854"/>
    <w:rsid w:val="00767C9F"/>
    <w:rsid w:val="0077362A"/>
    <w:rsid w:val="007736C6"/>
    <w:rsid w:val="00776B63"/>
    <w:rsid w:val="00780BA5"/>
    <w:rsid w:val="007856AF"/>
    <w:rsid w:val="00786EDE"/>
    <w:rsid w:val="00792DAC"/>
    <w:rsid w:val="007A4807"/>
    <w:rsid w:val="007A65E1"/>
    <w:rsid w:val="007A7855"/>
    <w:rsid w:val="007B7E40"/>
    <w:rsid w:val="007C2770"/>
    <w:rsid w:val="007C315F"/>
    <w:rsid w:val="007C4B5C"/>
    <w:rsid w:val="007D4BEE"/>
    <w:rsid w:val="007D5253"/>
    <w:rsid w:val="007D7E14"/>
    <w:rsid w:val="007E29E0"/>
    <w:rsid w:val="007E6B3B"/>
    <w:rsid w:val="007E6E74"/>
    <w:rsid w:val="007E7D8B"/>
    <w:rsid w:val="007F2D5A"/>
    <w:rsid w:val="007F374F"/>
    <w:rsid w:val="00800068"/>
    <w:rsid w:val="00801C2F"/>
    <w:rsid w:val="00802023"/>
    <w:rsid w:val="008065E5"/>
    <w:rsid w:val="00814E91"/>
    <w:rsid w:val="0081672A"/>
    <w:rsid w:val="0082227F"/>
    <w:rsid w:val="00823A6B"/>
    <w:rsid w:val="0082584A"/>
    <w:rsid w:val="00825F66"/>
    <w:rsid w:val="00826D8D"/>
    <w:rsid w:val="00837FC1"/>
    <w:rsid w:val="00850796"/>
    <w:rsid w:val="00851A14"/>
    <w:rsid w:val="00853389"/>
    <w:rsid w:val="008548D2"/>
    <w:rsid w:val="00860179"/>
    <w:rsid w:val="008626D3"/>
    <w:rsid w:val="008628DE"/>
    <w:rsid w:val="0086431D"/>
    <w:rsid w:val="0086571C"/>
    <w:rsid w:val="008665E4"/>
    <w:rsid w:val="00867C16"/>
    <w:rsid w:val="00872752"/>
    <w:rsid w:val="00872B06"/>
    <w:rsid w:val="008761D0"/>
    <w:rsid w:val="00880848"/>
    <w:rsid w:val="0088457E"/>
    <w:rsid w:val="0088480E"/>
    <w:rsid w:val="00885F1D"/>
    <w:rsid w:val="008909F3"/>
    <w:rsid w:val="008935E3"/>
    <w:rsid w:val="00896E3F"/>
    <w:rsid w:val="0089789B"/>
    <w:rsid w:val="008A61B4"/>
    <w:rsid w:val="008A62A3"/>
    <w:rsid w:val="008B0A06"/>
    <w:rsid w:val="008B4267"/>
    <w:rsid w:val="008C4B33"/>
    <w:rsid w:val="008D0671"/>
    <w:rsid w:val="008D1EAC"/>
    <w:rsid w:val="008D55C8"/>
    <w:rsid w:val="008D62C3"/>
    <w:rsid w:val="008E0564"/>
    <w:rsid w:val="008E2EEB"/>
    <w:rsid w:val="008E7C00"/>
    <w:rsid w:val="008F0350"/>
    <w:rsid w:val="008F03BB"/>
    <w:rsid w:val="008F2FBD"/>
    <w:rsid w:val="008F7B46"/>
    <w:rsid w:val="0090231D"/>
    <w:rsid w:val="00902928"/>
    <w:rsid w:val="00903204"/>
    <w:rsid w:val="009064C0"/>
    <w:rsid w:val="00914264"/>
    <w:rsid w:val="00921751"/>
    <w:rsid w:val="009221DD"/>
    <w:rsid w:val="0092625C"/>
    <w:rsid w:val="00926931"/>
    <w:rsid w:val="00927AC7"/>
    <w:rsid w:val="00930760"/>
    <w:rsid w:val="00930A55"/>
    <w:rsid w:val="009327FF"/>
    <w:rsid w:val="0093296D"/>
    <w:rsid w:val="00936D83"/>
    <w:rsid w:val="009410F3"/>
    <w:rsid w:val="00942C02"/>
    <w:rsid w:val="00943D98"/>
    <w:rsid w:val="0094449A"/>
    <w:rsid w:val="009448EE"/>
    <w:rsid w:val="0094504E"/>
    <w:rsid w:val="00950AC2"/>
    <w:rsid w:val="00951861"/>
    <w:rsid w:val="009636BB"/>
    <w:rsid w:val="0096749D"/>
    <w:rsid w:val="009735ED"/>
    <w:rsid w:val="00973E6D"/>
    <w:rsid w:val="0097434F"/>
    <w:rsid w:val="009752D0"/>
    <w:rsid w:val="0098197B"/>
    <w:rsid w:val="009858E6"/>
    <w:rsid w:val="009875F6"/>
    <w:rsid w:val="00993DC0"/>
    <w:rsid w:val="009971C3"/>
    <w:rsid w:val="009A51F2"/>
    <w:rsid w:val="009A54E8"/>
    <w:rsid w:val="009B17D3"/>
    <w:rsid w:val="009B2EF8"/>
    <w:rsid w:val="009B64BD"/>
    <w:rsid w:val="009B73CE"/>
    <w:rsid w:val="009C3F01"/>
    <w:rsid w:val="009C6C8E"/>
    <w:rsid w:val="009D0A8E"/>
    <w:rsid w:val="009D276E"/>
    <w:rsid w:val="009D5BB6"/>
    <w:rsid w:val="009D5E25"/>
    <w:rsid w:val="009E5642"/>
    <w:rsid w:val="009E7563"/>
    <w:rsid w:val="009E7DC2"/>
    <w:rsid w:val="009F0BCF"/>
    <w:rsid w:val="009F3C55"/>
    <w:rsid w:val="009F5350"/>
    <w:rsid w:val="009F5A4C"/>
    <w:rsid w:val="00A00DD6"/>
    <w:rsid w:val="00A016F5"/>
    <w:rsid w:val="00A01949"/>
    <w:rsid w:val="00A05501"/>
    <w:rsid w:val="00A265A1"/>
    <w:rsid w:val="00A30694"/>
    <w:rsid w:val="00A31543"/>
    <w:rsid w:val="00A339C6"/>
    <w:rsid w:val="00A34E6B"/>
    <w:rsid w:val="00A354FA"/>
    <w:rsid w:val="00A3779F"/>
    <w:rsid w:val="00A40D18"/>
    <w:rsid w:val="00A52AA8"/>
    <w:rsid w:val="00A55939"/>
    <w:rsid w:val="00A56198"/>
    <w:rsid w:val="00A64CA4"/>
    <w:rsid w:val="00A664DB"/>
    <w:rsid w:val="00A762F2"/>
    <w:rsid w:val="00A81399"/>
    <w:rsid w:val="00A90D51"/>
    <w:rsid w:val="00A94A3F"/>
    <w:rsid w:val="00A9732D"/>
    <w:rsid w:val="00AA079D"/>
    <w:rsid w:val="00AA12D7"/>
    <w:rsid w:val="00AA1AA0"/>
    <w:rsid w:val="00AA1D03"/>
    <w:rsid w:val="00AA1E7E"/>
    <w:rsid w:val="00AA3FE9"/>
    <w:rsid w:val="00AA4A98"/>
    <w:rsid w:val="00AA5032"/>
    <w:rsid w:val="00AB303A"/>
    <w:rsid w:val="00AB4B9D"/>
    <w:rsid w:val="00AC182C"/>
    <w:rsid w:val="00AC5795"/>
    <w:rsid w:val="00AC75DF"/>
    <w:rsid w:val="00AD09EF"/>
    <w:rsid w:val="00AE44CC"/>
    <w:rsid w:val="00AE481A"/>
    <w:rsid w:val="00AE7E68"/>
    <w:rsid w:val="00AF2A68"/>
    <w:rsid w:val="00B021D6"/>
    <w:rsid w:val="00B0246C"/>
    <w:rsid w:val="00B04FB2"/>
    <w:rsid w:val="00B056E3"/>
    <w:rsid w:val="00B10FFF"/>
    <w:rsid w:val="00B161EF"/>
    <w:rsid w:val="00B16E9A"/>
    <w:rsid w:val="00B203BC"/>
    <w:rsid w:val="00B224AF"/>
    <w:rsid w:val="00B25476"/>
    <w:rsid w:val="00B268BA"/>
    <w:rsid w:val="00B27167"/>
    <w:rsid w:val="00B31682"/>
    <w:rsid w:val="00B31F1A"/>
    <w:rsid w:val="00B346DE"/>
    <w:rsid w:val="00B4051A"/>
    <w:rsid w:val="00B41132"/>
    <w:rsid w:val="00B414AE"/>
    <w:rsid w:val="00B45174"/>
    <w:rsid w:val="00B45E08"/>
    <w:rsid w:val="00B462C9"/>
    <w:rsid w:val="00B53640"/>
    <w:rsid w:val="00B5472B"/>
    <w:rsid w:val="00B55597"/>
    <w:rsid w:val="00B55CDD"/>
    <w:rsid w:val="00B72B77"/>
    <w:rsid w:val="00B7320A"/>
    <w:rsid w:val="00B83000"/>
    <w:rsid w:val="00B85640"/>
    <w:rsid w:val="00B86F80"/>
    <w:rsid w:val="00B878BE"/>
    <w:rsid w:val="00B93A15"/>
    <w:rsid w:val="00B9424F"/>
    <w:rsid w:val="00B95E22"/>
    <w:rsid w:val="00BA044B"/>
    <w:rsid w:val="00BA3328"/>
    <w:rsid w:val="00BA3E3F"/>
    <w:rsid w:val="00BB16B1"/>
    <w:rsid w:val="00BB6A69"/>
    <w:rsid w:val="00BB77D3"/>
    <w:rsid w:val="00BC296A"/>
    <w:rsid w:val="00BC6E0C"/>
    <w:rsid w:val="00BC73B1"/>
    <w:rsid w:val="00BD5048"/>
    <w:rsid w:val="00BE2FFC"/>
    <w:rsid w:val="00BE372F"/>
    <w:rsid w:val="00BE4174"/>
    <w:rsid w:val="00BE680C"/>
    <w:rsid w:val="00BF4D65"/>
    <w:rsid w:val="00BF5129"/>
    <w:rsid w:val="00BF5AD5"/>
    <w:rsid w:val="00BF7DB3"/>
    <w:rsid w:val="00C01152"/>
    <w:rsid w:val="00C12334"/>
    <w:rsid w:val="00C12819"/>
    <w:rsid w:val="00C13141"/>
    <w:rsid w:val="00C2548A"/>
    <w:rsid w:val="00C269F7"/>
    <w:rsid w:val="00C3112E"/>
    <w:rsid w:val="00C40446"/>
    <w:rsid w:val="00C40A20"/>
    <w:rsid w:val="00C45B71"/>
    <w:rsid w:val="00C50FB6"/>
    <w:rsid w:val="00C50FE4"/>
    <w:rsid w:val="00C51184"/>
    <w:rsid w:val="00C54B4C"/>
    <w:rsid w:val="00C618F6"/>
    <w:rsid w:val="00C6702A"/>
    <w:rsid w:val="00C6792F"/>
    <w:rsid w:val="00C74D88"/>
    <w:rsid w:val="00C777E5"/>
    <w:rsid w:val="00C81BED"/>
    <w:rsid w:val="00C839AB"/>
    <w:rsid w:val="00C86961"/>
    <w:rsid w:val="00C90F6A"/>
    <w:rsid w:val="00C91135"/>
    <w:rsid w:val="00C91445"/>
    <w:rsid w:val="00C95AB1"/>
    <w:rsid w:val="00CA1DB1"/>
    <w:rsid w:val="00CB128C"/>
    <w:rsid w:val="00CB2F85"/>
    <w:rsid w:val="00CB4684"/>
    <w:rsid w:val="00CB7ECF"/>
    <w:rsid w:val="00CC0A88"/>
    <w:rsid w:val="00CC3680"/>
    <w:rsid w:val="00CC6C4A"/>
    <w:rsid w:val="00CC6F29"/>
    <w:rsid w:val="00CC7F67"/>
    <w:rsid w:val="00CD1388"/>
    <w:rsid w:val="00CD1669"/>
    <w:rsid w:val="00CD2F67"/>
    <w:rsid w:val="00CD308C"/>
    <w:rsid w:val="00CD5D1E"/>
    <w:rsid w:val="00CD6839"/>
    <w:rsid w:val="00CE036E"/>
    <w:rsid w:val="00CE1592"/>
    <w:rsid w:val="00CE2479"/>
    <w:rsid w:val="00CE49F6"/>
    <w:rsid w:val="00CE57A0"/>
    <w:rsid w:val="00CE7565"/>
    <w:rsid w:val="00D010BA"/>
    <w:rsid w:val="00D033A3"/>
    <w:rsid w:val="00D04282"/>
    <w:rsid w:val="00D06698"/>
    <w:rsid w:val="00D10185"/>
    <w:rsid w:val="00D10CBC"/>
    <w:rsid w:val="00D11F0F"/>
    <w:rsid w:val="00D13F10"/>
    <w:rsid w:val="00D15B3E"/>
    <w:rsid w:val="00D20188"/>
    <w:rsid w:val="00D20D73"/>
    <w:rsid w:val="00D21924"/>
    <w:rsid w:val="00D221F0"/>
    <w:rsid w:val="00D22B09"/>
    <w:rsid w:val="00D2453B"/>
    <w:rsid w:val="00D27218"/>
    <w:rsid w:val="00D27775"/>
    <w:rsid w:val="00D30316"/>
    <w:rsid w:val="00D404FE"/>
    <w:rsid w:val="00D424FA"/>
    <w:rsid w:val="00D47A0D"/>
    <w:rsid w:val="00D52E80"/>
    <w:rsid w:val="00D62964"/>
    <w:rsid w:val="00D65B9B"/>
    <w:rsid w:val="00D6611E"/>
    <w:rsid w:val="00D72F52"/>
    <w:rsid w:val="00D7335B"/>
    <w:rsid w:val="00D739EA"/>
    <w:rsid w:val="00D83D9D"/>
    <w:rsid w:val="00D86E90"/>
    <w:rsid w:val="00D92F5C"/>
    <w:rsid w:val="00D930D3"/>
    <w:rsid w:val="00D961CC"/>
    <w:rsid w:val="00DA69B6"/>
    <w:rsid w:val="00DA76C8"/>
    <w:rsid w:val="00DB45EC"/>
    <w:rsid w:val="00DC0B2B"/>
    <w:rsid w:val="00DC0E48"/>
    <w:rsid w:val="00DC30A4"/>
    <w:rsid w:val="00DC4F77"/>
    <w:rsid w:val="00DC5615"/>
    <w:rsid w:val="00DD08DA"/>
    <w:rsid w:val="00DD22C6"/>
    <w:rsid w:val="00DD2B18"/>
    <w:rsid w:val="00DD751D"/>
    <w:rsid w:val="00DE0876"/>
    <w:rsid w:val="00DE3084"/>
    <w:rsid w:val="00DF3E82"/>
    <w:rsid w:val="00DF67AF"/>
    <w:rsid w:val="00DF6D82"/>
    <w:rsid w:val="00E004FD"/>
    <w:rsid w:val="00E04A85"/>
    <w:rsid w:val="00E04AF3"/>
    <w:rsid w:val="00E04D22"/>
    <w:rsid w:val="00E071B2"/>
    <w:rsid w:val="00E07CF0"/>
    <w:rsid w:val="00E1178C"/>
    <w:rsid w:val="00E14EC3"/>
    <w:rsid w:val="00E15091"/>
    <w:rsid w:val="00E15DEA"/>
    <w:rsid w:val="00E16AEA"/>
    <w:rsid w:val="00E171D5"/>
    <w:rsid w:val="00E23841"/>
    <w:rsid w:val="00E2412E"/>
    <w:rsid w:val="00E2434F"/>
    <w:rsid w:val="00E2686C"/>
    <w:rsid w:val="00E26C98"/>
    <w:rsid w:val="00E270EB"/>
    <w:rsid w:val="00E3220D"/>
    <w:rsid w:val="00E3459A"/>
    <w:rsid w:val="00E353BD"/>
    <w:rsid w:val="00E3606E"/>
    <w:rsid w:val="00E40D0A"/>
    <w:rsid w:val="00E454A5"/>
    <w:rsid w:val="00E511DE"/>
    <w:rsid w:val="00E6017D"/>
    <w:rsid w:val="00E6035A"/>
    <w:rsid w:val="00E6237A"/>
    <w:rsid w:val="00E62AB7"/>
    <w:rsid w:val="00E63ED2"/>
    <w:rsid w:val="00E655DC"/>
    <w:rsid w:val="00E6563C"/>
    <w:rsid w:val="00E66051"/>
    <w:rsid w:val="00E7054F"/>
    <w:rsid w:val="00E721D0"/>
    <w:rsid w:val="00E73E26"/>
    <w:rsid w:val="00E742A7"/>
    <w:rsid w:val="00E81348"/>
    <w:rsid w:val="00E82D4A"/>
    <w:rsid w:val="00E8588D"/>
    <w:rsid w:val="00E87753"/>
    <w:rsid w:val="00E93E70"/>
    <w:rsid w:val="00E96E07"/>
    <w:rsid w:val="00E9757D"/>
    <w:rsid w:val="00E975E4"/>
    <w:rsid w:val="00EA4B8E"/>
    <w:rsid w:val="00EA4C22"/>
    <w:rsid w:val="00EA6769"/>
    <w:rsid w:val="00EA73CA"/>
    <w:rsid w:val="00EB012F"/>
    <w:rsid w:val="00EB38EF"/>
    <w:rsid w:val="00EB5BBC"/>
    <w:rsid w:val="00EC011D"/>
    <w:rsid w:val="00EC0A9E"/>
    <w:rsid w:val="00EC15D6"/>
    <w:rsid w:val="00EC2E2D"/>
    <w:rsid w:val="00EC3B65"/>
    <w:rsid w:val="00ED0329"/>
    <w:rsid w:val="00ED4AD8"/>
    <w:rsid w:val="00ED5BD0"/>
    <w:rsid w:val="00EE37D1"/>
    <w:rsid w:val="00EE7A7A"/>
    <w:rsid w:val="00EE7B3B"/>
    <w:rsid w:val="00EF484D"/>
    <w:rsid w:val="00EF7593"/>
    <w:rsid w:val="00F052C5"/>
    <w:rsid w:val="00F102E7"/>
    <w:rsid w:val="00F12DB5"/>
    <w:rsid w:val="00F200BE"/>
    <w:rsid w:val="00F20CF1"/>
    <w:rsid w:val="00F346BA"/>
    <w:rsid w:val="00F36787"/>
    <w:rsid w:val="00F41153"/>
    <w:rsid w:val="00F425FE"/>
    <w:rsid w:val="00F426C4"/>
    <w:rsid w:val="00F42DD7"/>
    <w:rsid w:val="00F450C9"/>
    <w:rsid w:val="00F4779A"/>
    <w:rsid w:val="00F56A8A"/>
    <w:rsid w:val="00F6380C"/>
    <w:rsid w:val="00F65BA1"/>
    <w:rsid w:val="00F6618B"/>
    <w:rsid w:val="00F67397"/>
    <w:rsid w:val="00F811A2"/>
    <w:rsid w:val="00F82731"/>
    <w:rsid w:val="00F845A6"/>
    <w:rsid w:val="00F92141"/>
    <w:rsid w:val="00F926B0"/>
    <w:rsid w:val="00F96C84"/>
    <w:rsid w:val="00F97E1D"/>
    <w:rsid w:val="00FA0A50"/>
    <w:rsid w:val="00FA2154"/>
    <w:rsid w:val="00FA60B8"/>
    <w:rsid w:val="00FB0AD8"/>
    <w:rsid w:val="00FB0CEE"/>
    <w:rsid w:val="00FB13B7"/>
    <w:rsid w:val="00FB5705"/>
    <w:rsid w:val="00FB6F02"/>
    <w:rsid w:val="00FC13EF"/>
    <w:rsid w:val="00FC2EF7"/>
    <w:rsid w:val="00FC3C25"/>
    <w:rsid w:val="00FC3F18"/>
    <w:rsid w:val="00FD41A5"/>
    <w:rsid w:val="00FD4ADC"/>
    <w:rsid w:val="00FD74CD"/>
    <w:rsid w:val="00FD74E3"/>
    <w:rsid w:val="00FE64AC"/>
    <w:rsid w:val="00FF3B32"/>
    <w:rsid w:val="013417DE"/>
    <w:rsid w:val="014471B5"/>
    <w:rsid w:val="014A1ED4"/>
    <w:rsid w:val="01510B96"/>
    <w:rsid w:val="01D64DD7"/>
    <w:rsid w:val="01FE2173"/>
    <w:rsid w:val="02292739"/>
    <w:rsid w:val="02681542"/>
    <w:rsid w:val="029B3677"/>
    <w:rsid w:val="02EA63CF"/>
    <w:rsid w:val="02F814BA"/>
    <w:rsid w:val="031C0A52"/>
    <w:rsid w:val="032A132C"/>
    <w:rsid w:val="03545072"/>
    <w:rsid w:val="03695FE4"/>
    <w:rsid w:val="037A2FCB"/>
    <w:rsid w:val="038E578B"/>
    <w:rsid w:val="040F6C10"/>
    <w:rsid w:val="045C624B"/>
    <w:rsid w:val="04842DEC"/>
    <w:rsid w:val="04997938"/>
    <w:rsid w:val="04DC2790"/>
    <w:rsid w:val="04FA69AF"/>
    <w:rsid w:val="050452E5"/>
    <w:rsid w:val="0517186F"/>
    <w:rsid w:val="05494DE0"/>
    <w:rsid w:val="054B11CF"/>
    <w:rsid w:val="055F0728"/>
    <w:rsid w:val="056D5828"/>
    <w:rsid w:val="0581631A"/>
    <w:rsid w:val="05A07B9F"/>
    <w:rsid w:val="05B53BC8"/>
    <w:rsid w:val="05D0081B"/>
    <w:rsid w:val="0637411C"/>
    <w:rsid w:val="0655597A"/>
    <w:rsid w:val="06573DAE"/>
    <w:rsid w:val="06863985"/>
    <w:rsid w:val="06B3590D"/>
    <w:rsid w:val="06B44643"/>
    <w:rsid w:val="06E1681B"/>
    <w:rsid w:val="06E37B63"/>
    <w:rsid w:val="06EA5093"/>
    <w:rsid w:val="06EA5ACF"/>
    <w:rsid w:val="072420C7"/>
    <w:rsid w:val="07292BE9"/>
    <w:rsid w:val="0729511F"/>
    <w:rsid w:val="07376480"/>
    <w:rsid w:val="07497B66"/>
    <w:rsid w:val="07A3695E"/>
    <w:rsid w:val="07D37DBB"/>
    <w:rsid w:val="08027368"/>
    <w:rsid w:val="082E5AD9"/>
    <w:rsid w:val="084D3916"/>
    <w:rsid w:val="085A3491"/>
    <w:rsid w:val="086D25D6"/>
    <w:rsid w:val="089E592F"/>
    <w:rsid w:val="08A35776"/>
    <w:rsid w:val="09354405"/>
    <w:rsid w:val="093B4798"/>
    <w:rsid w:val="09517CBB"/>
    <w:rsid w:val="096B41A7"/>
    <w:rsid w:val="097F43DC"/>
    <w:rsid w:val="09B54CE1"/>
    <w:rsid w:val="09B819E9"/>
    <w:rsid w:val="09CF1C4A"/>
    <w:rsid w:val="09D467AF"/>
    <w:rsid w:val="09D72441"/>
    <w:rsid w:val="09DA654D"/>
    <w:rsid w:val="0A027F54"/>
    <w:rsid w:val="0A2F64B7"/>
    <w:rsid w:val="0A453CA8"/>
    <w:rsid w:val="0A6B6AEB"/>
    <w:rsid w:val="0A9434CB"/>
    <w:rsid w:val="0A9D781F"/>
    <w:rsid w:val="0AA2651E"/>
    <w:rsid w:val="0AA60B62"/>
    <w:rsid w:val="0AB70FA0"/>
    <w:rsid w:val="0AE254CB"/>
    <w:rsid w:val="0AF8626F"/>
    <w:rsid w:val="0B0D767F"/>
    <w:rsid w:val="0B1D3448"/>
    <w:rsid w:val="0B340D4F"/>
    <w:rsid w:val="0B4C7425"/>
    <w:rsid w:val="0B63273E"/>
    <w:rsid w:val="0B70418E"/>
    <w:rsid w:val="0B7200AC"/>
    <w:rsid w:val="0B7F1714"/>
    <w:rsid w:val="0BF94A1F"/>
    <w:rsid w:val="0C045561"/>
    <w:rsid w:val="0C124DCE"/>
    <w:rsid w:val="0C490341"/>
    <w:rsid w:val="0C575274"/>
    <w:rsid w:val="0C8F17CD"/>
    <w:rsid w:val="0C967F0A"/>
    <w:rsid w:val="0C9C33A7"/>
    <w:rsid w:val="0CCC53C5"/>
    <w:rsid w:val="0D1724D2"/>
    <w:rsid w:val="0D226531"/>
    <w:rsid w:val="0D3333F2"/>
    <w:rsid w:val="0D4C371E"/>
    <w:rsid w:val="0D742409"/>
    <w:rsid w:val="0DE672CD"/>
    <w:rsid w:val="0E112519"/>
    <w:rsid w:val="0E1B2F08"/>
    <w:rsid w:val="0E69266F"/>
    <w:rsid w:val="0E8278E2"/>
    <w:rsid w:val="0EC23208"/>
    <w:rsid w:val="0EE659A1"/>
    <w:rsid w:val="0EE94311"/>
    <w:rsid w:val="0F0779D4"/>
    <w:rsid w:val="0F1108C5"/>
    <w:rsid w:val="0F2F26BA"/>
    <w:rsid w:val="0F650947"/>
    <w:rsid w:val="0F656151"/>
    <w:rsid w:val="0F671FB3"/>
    <w:rsid w:val="0FF91A27"/>
    <w:rsid w:val="101C154F"/>
    <w:rsid w:val="10555C7E"/>
    <w:rsid w:val="107B229A"/>
    <w:rsid w:val="10D2533E"/>
    <w:rsid w:val="10E93DB2"/>
    <w:rsid w:val="10F15108"/>
    <w:rsid w:val="10F76E97"/>
    <w:rsid w:val="11042254"/>
    <w:rsid w:val="113605CA"/>
    <w:rsid w:val="11460EEC"/>
    <w:rsid w:val="115F2711"/>
    <w:rsid w:val="116F004C"/>
    <w:rsid w:val="11AE2526"/>
    <w:rsid w:val="11D45F9C"/>
    <w:rsid w:val="11F32134"/>
    <w:rsid w:val="126C0647"/>
    <w:rsid w:val="126F009A"/>
    <w:rsid w:val="12783EA4"/>
    <w:rsid w:val="12B8147B"/>
    <w:rsid w:val="13005C0E"/>
    <w:rsid w:val="13432267"/>
    <w:rsid w:val="13932456"/>
    <w:rsid w:val="13EE2D42"/>
    <w:rsid w:val="13F14710"/>
    <w:rsid w:val="146C38BD"/>
    <w:rsid w:val="14EB087F"/>
    <w:rsid w:val="14EC09EC"/>
    <w:rsid w:val="153E523B"/>
    <w:rsid w:val="155C3AC2"/>
    <w:rsid w:val="15AC5DB5"/>
    <w:rsid w:val="15BE7F4A"/>
    <w:rsid w:val="15E10055"/>
    <w:rsid w:val="15E12560"/>
    <w:rsid w:val="16AC1EEE"/>
    <w:rsid w:val="16AD2BAC"/>
    <w:rsid w:val="170B348F"/>
    <w:rsid w:val="1717245B"/>
    <w:rsid w:val="17184A3B"/>
    <w:rsid w:val="17407393"/>
    <w:rsid w:val="17566556"/>
    <w:rsid w:val="175732E4"/>
    <w:rsid w:val="17E0701F"/>
    <w:rsid w:val="182238F9"/>
    <w:rsid w:val="183C6B00"/>
    <w:rsid w:val="18433874"/>
    <w:rsid w:val="1881620D"/>
    <w:rsid w:val="189A1840"/>
    <w:rsid w:val="19156007"/>
    <w:rsid w:val="197C495F"/>
    <w:rsid w:val="19BA5169"/>
    <w:rsid w:val="19BB2C2B"/>
    <w:rsid w:val="19D75B15"/>
    <w:rsid w:val="19DE7652"/>
    <w:rsid w:val="19EF02C4"/>
    <w:rsid w:val="1A1C62AA"/>
    <w:rsid w:val="1A2C607F"/>
    <w:rsid w:val="1A351ABB"/>
    <w:rsid w:val="1A3C467D"/>
    <w:rsid w:val="1A586FA3"/>
    <w:rsid w:val="1ADA714C"/>
    <w:rsid w:val="1AF1002E"/>
    <w:rsid w:val="1B190EFF"/>
    <w:rsid w:val="1B5D40A4"/>
    <w:rsid w:val="1B72595A"/>
    <w:rsid w:val="1B7802A0"/>
    <w:rsid w:val="1B7D4AC6"/>
    <w:rsid w:val="1BA23D2D"/>
    <w:rsid w:val="1BA761EF"/>
    <w:rsid w:val="1BB11E17"/>
    <w:rsid w:val="1BD95C59"/>
    <w:rsid w:val="1BDA0AFA"/>
    <w:rsid w:val="1C1264E0"/>
    <w:rsid w:val="1C201342"/>
    <w:rsid w:val="1C29216E"/>
    <w:rsid w:val="1CB408EF"/>
    <w:rsid w:val="1CD00064"/>
    <w:rsid w:val="1CE20A36"/>
    <w:rsid w:val="1D384DEE"/>
    <w:rsid w:val="1D414F32"/>
    <w:rsid w:val="1D705642"/>
    <w:rsid w:val="1D8C5416"/>
    <w:rsid w:val="1D963E21"/>
    <w:rsid w:val="1DB70B2D"/>
    <w:rsid w:val="1DF60266"/>
    <w:rsid w:val="1E160415"/>
    <w:rsid w:val="1E571C9E"/>
    <w:rsid w:val="1E59261C"/>
    <w:rsid w:val="1E7060B6"/>
    <w:rsid w:val="1E7161AD"/>
    <w:rsid w:val="1E720A34"/>
    <w:rsid w:val="1E77465F"/>
    <w:rsid w:val="1E835F83"/>
    <w:rsid w:val="1EC6202F"/>
    <w:rsid w:val="1F0B3252"/>
    <w:rsid w:val="1F337083"/>
    <w:rsid w:val="1F3C2FDE"/>
    <w:rsid w:val="1F7F1489"/>
    <w:rsid w:val="1F8A1FFB"/>
    <w:rsid w:val="1F8E69AA"/>
    <w:rsid w:val="1FB80F09"/>
    <w:rsid w:val="1FC53537"/>
    <w:rsid w:val="1FD7D1BE"/>
    <w:rsid w:val="200B5831"/>
    <w:rsid w:val="200D216A"/>
    <w:rsid w:val="20244D89"/>
    <w:rsid w:val="209F41E8"/>
    <w:rsid w:val="20DE30FF"/>
    <w:rsid w:val="210873CF"/>
    <w:rsid w:val="21145C9D"/>
    <w:rsid w:val="21430D20"/>
    <w:rsid w:val="21A14B1A"/>
    <w:rsid w:val="21B96FAB"/>
    <w:rsid w:val="2210488B"/>
    <w:rsid w:val="222E31B9"/>
    <w:rsid w:val="222F6CB5"/>
    <w:rsid w:val="22381B5E"/>
    <w:rsid w:val="22A27093"/>
    <w:rsid w:val="22BF1C9C"/>
    <w:rsid w:val="22F959FA"/>
    <w:rsid w:val="23061312"/>
    <w:rsid w:val="230A142C"/>
    <w:rsid w:val="234E3C8B"/>
    <w:rsid w:val="23A23427"/>
    <w:rsid w:val="23A81756"/>
    <w:rsid w:val="23C719CB"/>
    <w:rsid w:val="23FC5CDA"/>
    <w:rsid w:val="24094449"/>
    <w:rsid w:val="241A10DC"/>
    <w:rsid w:val="244E7D30"/>
    <w:rsid w:val="2459183C"/>
    <w:rsid w:val="24746961"/>
    <w:rsid w:val="248F56EE"/>
    <w:rsid w:val="24A93690"/>
    <w:rsid w:val="24E265C6"/>
    <w:rsid w:val="24F92CFB"/>
    <w:rsid w:val="253A740D"/>
    <w:rsid w:val="25402136"/>
    <w:rsid w:val="25547433"/>
    <w:rsid w:val="259B1C9F"/>
    <w:rsid w:val="25AC0471"/>
    <w:rsid w:val="25B82E54"/>
    <w:rsid w:val="25F904A0"/>
    <w:rsid w:val="26323870"/>
    <w:rsid w:val="263578BE"/>
    <w:rsid w:val="26477189"/>
    <w:rsid w:val="265B055F"/>
    <w:rsid w:val="26665F56"/>
    <w:rsid w:val="2678300F"/>
    <w:rsid w:val="26864ECC"/>
    <w:rsid w:val="26965ED5"/>
    <w:rsid w:val="26C652D5"/>
    <w:rsid w:val="26FE667A"/>
    <w:rsid w:val="272E225C"/>
    <w:rsid w:val="272E6D46"/>
    <w:rsid w:val="278F0BB6"/>
    <w:rsid w:val="27B679C4"/>
    <w:rsid w:val="27EF1067"/>
    <w:rsid w:val="27F8652C"/>
    <w:rsid w:val="28105ECB"/>
    <w:rsid w:val="284A1C02"/>
    <w:rsid w:val="286244DE"/>
    <w:rsid w:val="2870448C"/>
    <w:rsid w:val="28764142"/>
    <w:rsid w:val="28F91901"/>
    <w:rsid w:val="28FC60B6"/>
    <w:rsid w:val="29483D79"/>
    <w:rsid w:val="296626E7"/>
    <w:rsid w:val="299802B5"/>
    <w:rsid w:val="29AB5AD9"/>
    <w:rsid w:val="29D627C5"/>
    <w:rsid w:val="29F133D7"/>
    <w:rsid w:val="2A1420F9"/>
    <w:rsid w:val="2A7F0131"/>
    <w:rsid w:val="2A9549FE"/>
    <w:rsid w:val="2AAD7E58"/>
    <w:rsid w:val="2AB66985"/>
    <w:rsid w:val="2AC7475B"/>
    <w:rsid w:val="2AD53BFB"/>
    <w:rsid w:val="2AFC0A95"/>
    <w:rsid w:val="2B5F5826"/>
    <w:rsid w:val="2B6A3DE9"/>
    <w:rsid w:val="2B7E2E31"/>
    <w:rsid w:val="2B853476"/>
    <w:rsid w:val="2B973FB7"/>
    <w:rsid w:val="2BA96EF3"/>
    <w:rsid w:val="2BC22EC3"/>
    <w:rsid w:val="2BD472E9"/>
    <w:rsid w:val="2BD9047F"/>
    <w:rsid w:val="2BE275D1"/>
    <w:rsid w:val="2C0412CF"/>
    <w:rsid w:val="2C1D217F"/>
    <w:rsid w:val="2C571AFF"/>
    <w:rsid w:val="2CAA7A8C"/>
    <w:rsid w:val="2CCB60DC"/>
    <w:rsid w:val="2CDC0226"/>
    <w:rsid w:val="2CF20F4C"/>
    <w:rsid w:val="2D064828"/>
    <w:rsid w:val="2D0A5824"/>
    <w:rsid w:val="2D276416"/>
    <w:rsid w:val="2D352E95"/>
    <w:rsid w:val="2D5D2ECC"/>
    <w:rsid w:val="2DD01586"/>
    <w:rsid w:val="2DD61501"/>
    <w:rsid w:val="2E28366A"/>
    <w:rsid w:val="2E520B71"/>
    <w:rsid w:val="2E627F12"/>
    <w:rsid w:val="2E842874"/>
    <w:rsid w:val="2E8C6548"/>
    <w:rsid w:val="2E8F63EE"/>
    <w:rsid w:val="2EAF09A0"/>
    <w:rsid w:val="2EFD26B8"/>
    <w:rsid w:val="2F16065B"/>
    <w:rsid w:val="2F3B354A"/>
    <w:rsid w:val="2F707330"/>
    <w:rsid w:val="2FDE7C95"/>
    <w:rsid w:val="2FDF691D"/>
    <w:rsid w:val="2FFD5C14"/>
    <w:rsid w:val="301751AE"/>
    <w:rsid w:val="303B4A52"/>
    <w:rsid w:val="305E3FD6"/>
    <w:rsid w:val="30945F8B"/>
    <w:rsid w:val="30F02F8E"/>
    <w:rsid w:val="310429CF"/>
    <w:rsid w:val="31306D2A"/>
    <w:rsid w:val="31455663"/>
    <w:rsid w:val="3186001C"/>
    <w:rsid w:val="31950E5E"/>
    <w:rsid w:val="31D166BC"/>
    <w:rsid w:val="320A30E2"/>
    <w:rsid w:val="329E455A"/>
    <w:rsid w:val="32B0446F"/>
    <w:rsid w:val="32E46152"/>
    <w:rsid w:val="33342A0F"/>
    <w:rsid w:val="337F1F60"/>
    <w:rsid w:val="33BE37D3"/>
    <w:rsid w:val="33DB2509"/>
    <w:rsid w:val="342042BA"/>
    <w:rsid w:val="343F234E"/>
    <w:rsid w:val="34672000"/>
    <w:rsid w:val="34AB7750"/>
    <w:rsid w:val="35063196"/>
    <w:rsid w:val="35230C35"/>
    <w:rsid w:val="35495CAE"/>
    <w:rsid w:val="35830633"/>
    <w:rsid w:val="35835004"/>
    <w:rsid w:val="35847032"/>
    <w:rsid w:val="35990E80"/>
    <w:rsid w:val="359D4D90"/>
    <w:rsid w:val="359F6A74"/>
    <w:rsid w:val="35DA0926"/>
    <w:rsid w:val="361A6232"/>
    <w:rsid w:val="36317159"/>
    <w:rsid w:val="36371EF4"/>
    <w:rsid w:val="363F3FD0"/>
    <w:rsid w:val="366F5DE1"/>
    <w:rsid w:val="36744352"/>
    <w:rsid w:val="367753B9"/>
    <w:rsid w:val="36820C45"/>
    <w:rsid w:val="36851D82"/>
    <w:rsid w:val="36A42DBF"/>
    <w:rsid w:val="36BD4F1F"/>
    <w:rsid w:val="36E111B4"/>
    <w:rsid w:val="37293935"/>
    <w:rsid w:val="37851128"/>
    <w:rsid w:val="37B31AB6"/>
    <w:rsid w:val="37BE6050"/>
    <w:rsid w:val="37FB5604"/>
    <w:rsid w:val="3802735E"/>
    <w:rsid w:val="3842555B"/>
    <w:rsid w:val="38662298"/>
    <w:rsid w:val="387503FB"/>
    <w:rsid w:val="387B0210"/>
    <w:rsid w:val="38907330"/>
    <w:rsid w:val="389919A2"/>
    <w:rsid w:val="38A1021E"/>
    <w:rsid w:val="392D49A1"/>
    <w:rsid w:val="39865966"/>
    <w:rsid w:val="39C66F6E"/>
    <w:rsid w:val="3A0A098C"/>
    <w:rsid w:val="3A2F254A"/>
    <w:rsid w:val="3A6B180F"/>
    <w:rsid w:val="3ACD70F9"/>
    <w:rsid w:val="3AD33D21"/>
    <w:rsid w:val="3B2D575A"/>
    <w:rsid w:val="3B397846"/>
    <w:rsid w:val="3B49292B"/>
    <w:rsid w:val="3B4C1042"/>
    <w:rsid w:val="3B6C4A52"/>
    <w:rsid w:val="3BD57EEF"/>
    <w:rsid w:val="3BD82EEA"/>
    <w:rsid w:val="3BDD3FF0"/>
    <w:rsid w:val="3BEE5A72"/>
    <w:rsid w:val="3C117895"/>
    <w:rsid w:val="3C317E31"/>
    <w:rsid w:val="3C5F2E1D"/>
    <w:rsid w:val="3C8120F5"/>
    <w:rsid w:val="3C8D30A1"/>
    <w:rsid w:val="3C983E44"/>
    <w:rsid w:val="3CE13E46"/>
    <w:rsid w:val="3CFC0031"/>
    <w:rsid w:val="3D585697"/>
    <w:rsid w:val="3D5A601D"/>
    <w:rsid w:val="3DD13EEA"/>
    <w:rsid w:val="3E0B0C17"/>
    <w:rsid w:val="3E2171FA"/>
    <w:rsid w:val="3E32486C"/>
    <w:rsid w:val="3E84149D"/>
    <w:rsid w:val="3EA365D8"/>
    <w:rsid w:val="3EAE045E"/>
    <w:rsid w:val="3EDFB1AA"/>
    <w:rsid w:val="3EF5387A"/>
    <w:rsid w:val="3EF76612"/>
    <w:rsid w:val="3F1F6F8F"/>
    <w:rsid w:val="3F5C7A1A"/>
    <w:rsid w:val="3F5D3B56"/>
    <w:rsid w:val="3F6C407E"/>
    <w:rsid w:val="3FAE5576"/>
    <w:rsid w:val="3FB01660"/>
    <w:rsid w:val="3FE61E6C"/>
    <w:rsid w:val="400319D9"/>
    <w:rsid w:val="40366A3B"/>
    <w:rsid w:val="407E0B16"/>
    <w:rsid w:val="408659A8"/>
    <w:rsid w:val="40CE5819"/>
    <w:rsid w:val="40D33C63"/>
    <w:rsid w:val="40F96882"/>
    <w:rsid w:val="410F0F96"/>
    <w:rsid w:val="41452687"/>
    <w:rsid w:val="41514B52"/>
    <w:rsid w:val="415861A1"/>
    <w:rsid w:val="41675B2C"/>
    <w:rsid w:val="41825E5F"/>
    <w:rsid w:val="4194662A"/>
    <w:rsid w:val="41B81783"/>
    <w:rsid w:val="41BC5BD5"/>
    <w:rsid w:val="41E41E30"/>
    <w:rsid w:val="42343B00"/>
    <w:rsid w:val="426E3309"/>
    <w:rsid w:val="427D71D0"/>
    <w:rsid w:val="428F2429"/>
    <w:rsid w:val="429A32B6"/>
    <w:rsid w:val="42B04B5E"/>
    <w:rsid w:val="42CE2588"/>
    <w:rsid w:val="42D419F0"/>
    <w:rsid w:val="42D84CBA"/>
    <w:rsid w:val="42DD5B04"/>
    <w:rsid w:val="42EA0FD6"/>
    <w:rsid w:val="42FA2083"/>
    <w:rsid w:val="43274FD7"/>
    <w:rsid w:val="432A70A2"/>
    <w:rsid w:val="43450887"/>
    <w:rsid w:val="435A4252"/>
    <w:rsid w:val="43A33F07"/>
    <w:rsid w:val="43A37E26"/>
    <w:rsid w:val="440A0E53"/>
    <w:rsid w:val="44151D7E"/>
    <w:rsid w:val="44156CF9"/>
    <w:rsid w:val="443D58D6"/>
    <w:rsid w:val="44446B6E"/>
    <w:rsid w:val="44870022"/>
    <w:rsid w:val="44BF2844"/>
    <w:rsid w:val="44E3793A"/>
    <w:rsid w:val="44FD6710"/>
    <w:rsid w:val="450F3CD4"/>
    <w:rsid w:val="45130C2F"/>
    <w:rsid w:val="453C0978"/>
    <w:rsid w:val="458D0A2C"/>
    <w:rsid w:val="45964E8B"/>
    <w:rsid w:val="459A6515"/>
    <w:rsid w:val="45F8137D"/>
    <w:rsid w:val="4625796C"/>
    <w:rsid w:val="463F5788"/>
    <w:rsid w:val="464175D5"/>
    <w:rsid w:val="46644F24"/>
    <w:rsid w:val="466601BF"/>
    <w:rsid w:val="46A17968"/>
    <w:rsid w:val="46E30B5E"/>
    <w:rsid w:val="472F5868"/>
    <w:rsid w:val="47312211"/>
    <w:rsid w:val="4747058A"/>
    <w:rsid w:val="47890CD2"/>
    <w:rsid w:val="47AC6CD4"/>
    <w:rsid w:val="480D62F0"/>
    <w:rsid w:val="485C71A6"/>
    <w:rsid w:val="4860027B"/>
    <w:rsid w:val="48851BC9"/>
    <w:rsid w:val="4890652A"/>
    <w:rsid w:val="48A55B80"/>
    <w:rsid w:val="48D25551"/>
    <w:rsid w:val="48D8576A"/>
    <w:rsid w:val="49041F9C"/>
    <w:rsid w:val="495643D0"/>
    <w:rsid w:val="4970586F"/>
    <w:rsid w:val="49D353DC"/>
    <w:rsid w:val="4A0E198E"/>
    <w:rsid w:val="4A100628"/>
    <w:rsid w:val="4A281446"/>
    <w:rsid w:val="4A2E19D1"/>
    <w:rsid w:val="4A634417"/>
    <w:rsid w:val="4A910BD6"/>
    <w:rsid w:val="4A925229"/>
    <w:rsid w:val="4A9C22CC"/>
    <w:rsid w:val="4AE000F9"/>
    <w:rsid w:val="4AF231E8"/>
    <w:rsid w:val="4B204036"/>
    <w:rsid w:val="4B2E2D56"/>
    <w:rsid w:val="4B9D02C5"/>
    <w:rsid w:val="4B9E3ED6"/>
    <w:rsid w:val="4BD2082C"/>
    <w:rsid w:val="4BEF4EA2"/>
    <w:rsid w:val="4C0D3B4B"/>
    <w:rsid w:val="4C993739"/>
    <w:rsid w:val="4CA324DD"/>
    <w:rsid w:val="4CBE43A9"/>
    <w:rsid w:val="4D0B3F0F"/>
    <w:rsid w:val="4D482A63"/>
    <w:rsid w:val="4D517316"/>
    <w:rsid w:val="4D9960C5"/>
    <w:rsid w:val="4DB65E69"/>
    <w:rsid w:val="4DD1049A"/>
    <w:rsid w:val="4DE80611"/>
    <w:rsid w:val="4DEA639C"/>
    <w:rsid w:val="4DED093B"/>
    <w:rsid w:val="4E196BA2"/>
    <w:rsid w:val="4E333A67"/>
    <w:rsid w:val="4E3756F5"/>
    <w:rsid w:val="4E5102BA"/>
    <w:rsid w:val="4E7735C7"/>
    <w:rsid w:val="4EA26703"/>
    <w:rsid w:val="4EA51A49"/>
    <w:rsid w:val="4EC97B4E"/>
    <w:rsid w:val="4ECC2463"/>
    <w:rsid w:val="4EDD4E35"/>
    <w:rsid w:val="4EE01014"/>
    <w:rsid w:val="4EE674C8"/>
    <w:rsid w:val="4EEA5D1A"/>
    <w:rsid w:val="4EFD5634"/>
    <w:rsid w:val="4F024759"/>
    <w:rsid w:val="4F2474BE"/>
    <w:rsid w:val="4F3903DF"/>
    <w:rsid w:val="4F736C19"/>
    <w:rsid w:val="4F912C55"/>
    <w:rsid w:val="4FAF4AE2"/>
    <w:rsid w:val="4FEE5ECE"/>
    <w:rsid w:val="4FFF82B9"/>
    <w:rsid w:val="50017463"/>
    <w:rsid w:val="502637E9"/>
    <w:rsid w:val="502C7AA2"/>
    <w:rsid w:val="5079138D"/>
    <w:rsid w:val="509A75F1"/>
    <w:rsid w:val="50A20C84"/>
    <w:rsid w:val="50AF6176"/>
    <w:rsid w:val="50B1313E"/>
    <w:rsid w:val="50D57A68"/>
    <w:rsid w:val="50F74A18"/>
    <w:rsid w:val="5149531B"/>
    <w:rsid w:val="516C24CC"/>
    <w:rsid w:val="51854402"/>
    <w:rsid w:val="51B52A56"/>
    <w:rsid w:val="51EE1BDF"/>
    <w:rsid w:val="524839DC"/>
    <w:rsid w:val="525372FD"/>
    <w:rsid w:val="52546BD6"/>
    <w:rsid w:val="52A757F2"/>
    <w:rsid w:val="52D60C19"/>
    <w:rsid w:val="53795C5D"/>
    <w:rsid w:val="53893543"/>
    <w:rsid w:val="539E3BB5"/>
    <w:rsid w:val="53AB2086"/>
    <w:rsid w:val="53AE7BC4"/>
    <w:rsid w:val="53C06EA2"/>
    <w:rsid w:val="53CE6DB9"/>
    <w:rsid w:val="54317BE7"/>
    <w:rsid w:val="54417C64"/>
    <w:rsid w:val="54BF6A16"/>
    <w:rsid w:val="54C84DA5"/>
    <w:rsid w:val="54E211A2"/>
    <w:rsid w:val="54E6379B"/>
    <w:rsid w:val="54E83B2A"/>
    <w:rsid w:val="54EA355C"/>
    <w:rsid w:val="54FD11B8"/>
    <w:rsid w:val="5531250B"/>
    <w:rsid w:val="55BA7340"/>
    <w:rsid w:val="55BE14E2"/>
    <w:rsid w:val="55C46DE2"/>
    <w:rsid w:val="55D35FB0"/>
    <w:rsid w:val="56226333"/>
    <w:rsid w:val="56261DAF"/>
    <w:rsid w:val="562D7996"/>
    <w:rsid w:val="56326172"/>
    <w:rsid w:val="564900D4"/>
    <w:rsid w:val="5656313E"/>
    <w:rsid w:val="56632171"/>
    <w:rsid w:val="56C123D6"/>
    <w:rsid w:val="56D34183"/>
    <w:rsid w:val="56EC273E"/>
    <w:rsid w:val="56F47543"/>
    <w:rsid w:val="571C3F08"/>
    <w:rsid w:val="5756386E"/>
    <w:rsid w:val="575C668C"/>
    <w:rsid w:val="576A3ADB"/>
    <w:rsid w:val="577C4B6C"/>
    <w:rsid w:val="57AB73F6"/>
    <w:rsid w:val="57D17037"/>
    <w:rsid w:val="57D23141"/>
    <w:rsid w:val="57E0327E"/>
    <w:rsid w:val="57F02162"/>
    <w:rsid w:val="580269DC"/>
    <w:rsid w:val="583806FF"/>
    <w:rsid w:val="58575C77"/>
    <w:rsid w:val="585844FD"/>
    <w:rsid w:val="58670D89"/>
    <w:rsid w:val="58871B25"/>
    <w:rsid w:val="588A37BE"/>
    <w:rsid w:val="588B4B26"/>
    <w:rsid w:val="588E59A4"/>
    <w:rsid w:val="58D544CA"/>
    <w:rsid w:val="590276F3"/>
    <w:rsid w:val="59071897"/>
    <w:rsid w:val="5927478D"/>
    <w:rsid w:val="59297AC3"/>
    <w:rsid w:val="595342B7"/>
    <w:rsid w:val="599250CD"/>
    <w:rsid w:val="59B00634"/>
    <w:rsid w:val="59B6784D"/>
    <w:rsid w:val="5A1D1E1F"/>
    <w:rsid w:val="5A582501"/>
    <w:rsid w:val="5AA311C3"/>
    <w:rsid w:val="5AB00167"/>
    <w:rsid w:val="5AF80D4D"/>
    <w:rsid w:val="5B2F4CA4"/>
    <w:rsid w:val="5B4A53B9"/>
    <w:rsid w:val="5B536B52"/>
    <w:rsid w:val="5B561E4A"/>
    <w:rsid w:val="5B77791D"/>
    <w:rsid w:val="5B84276C"/>
    <w:rsid w:val="5B8A3875"/>
    <w:rsid w:val="5C0C2D9E"/>
    <w:rsid w:val="5C1A5CF5"/>
    <w:rsid w:val="5C4C0C3B"/>
    <w:rsid w:val="5C711571"/>
    <w:rsid w:val="5C7872D3"/>
    <w:rsid w:val="5C7A61AD"/>
    <w:rsid w:val="5C7D531F"/>
    <w:rsid w:val="5C9320E2"/>
    <w:rsid w:val="5C9A428D"/>
    <w:rsid w:val="5CE86341"/>
    <w:rsid w:val="5D023E59"/>
    <w:rsid w:val="5D1D3B7F"/>
    <w:rsid w:val="5D2022BC"/>
    <w:rsid w:val="5D3D5024"/>
    <w:rsid w:val="5D5B412A"/>
    <w:rsid w:val="5D680C6D"/>
    <w:rsid w:val="5D7D4789"/>
    <w:rsid w:val="5DB13FFE"/>
    <w:rsid w:val="5DBC14FC"/>
    <w:rsid w:val="5DC2716C"/>
    <w:rsid w:val="5DC463D6"/>
    <w:rsid w:val="5DD1735D"/>
    <w:rsid w:val="5DEF6851"/>
    <w:rsid w:val="5DFDB6D1"/>
    <w:rsid w:val="5E4B4CD5"/>
    <w:rsid w:val="5E644146"/>
    <w:rsid w:val="5EAA2FE8"/>
    <w:rsid w:val="5EC41175"/>
    <w:rsid w:val="5F1833CD"/>
    <w:rsid w:val="5F2A1AFB"/>
    <w:rsid w:val="5F36757F"/>
    <w:rsid w:val="5F3B1306"/>
    <w:rsid w:val="5F4A0E80"/>
    <w:rsid w:val="5F5D34F0"/>
    <w:rsid w:val="5F681040"/>
    <w:rsid w:val="5F775A07"/>
    <w:rsid w:val="5F7F3D26"/>
    <w:rsid w:val="5FED284E"/>
    <w:rsid w:val="600542B3"/>
    <w:rsid w:val="603703B0"/>
    <w:rsid w:val="60672D7D"/>
    <w:rsid w:val="607956F8"/>
    <w:rsid w:val="60A04417"/>
    <w:rsid w:val="60EC1BEF"/>
    <w:rsid w:val="60F267BB"/>
    <w:rsid w:val="60F766DA"/>
    <w:rsid w:val="60FF4431"/>
    <w:rsid w:val="614A0961"/>
    <w:rsid w:val="616508EC"/>
    <w:rsid w:val="61EA40A9"/>
    <w:rsid w:val="61F24C49"/>
    <w:rsid w:val="62160515"/>
    <w:rsid w:val="621D180C"/>
    <w:rsid w:val="622C695E"/>
    <w:rsid w:val="62447419"/>
    <w:rsid w:val="624E620C"/>
    <w:rsid w:val="626F036B"/>
    <w:rsid w:val="626F62FE"/>
    <w:rsid w:val="6274622D"/>
    <w:rsid w:val="62801FC8"/>
    <w:rsid w:val="62D240BE"/>
    <w:rsid w:val="63201E0E"/>
    <w:rsid w:val="633460AB"/>
    <w:rsid w:val="63472CA1"/>
    <w:rsid w:val="634F4785"/>
    <w:rsid w:val="6365728C"/>
    <w:rsid w:val="637A6C3E"/>
    <w:rsid w:val="63BF1655"/>
    <w:rsid w:val="641A6AC6"/>
    <w:rsid w:val="64686AE9"/>
    <w:rsid w:val="648116C4"/>
    <w:rsid w:val="648264EA"/>
    <w:rsid w:val="6499130C"/>
    <w:rsid w:val="649A6435"/>
    <w:rsid w:val="64A20013"/>
    <w:rsid w:val="64B059B9"/>
    <w:rsid w:val="64DF0EE1"/>
    <w:rsid w:val="64E00C1E"/>
    <w:rsid w:val="65467DA8"/>
    <w:rsid w:val="658628E0"/>
    <w:rsid w:val="65BF5997"/>
    <w:rsid w:val="65DA4505"/>
    <w:rsid w:val="6600645B"/>
    <w:rsid w:val="66A84624"/>
    <w:rsid w:val="66D91EC4"/>
    <w:rsid w:val="675F0FAA"/>
    <w:rsid w:val="679B25E5"/>
    <w:rsid w:val="67A039C5"/>
    <w:rsid w:val="67A30F24"/>
    <w:rsid w:val="67D37EAB"/>
    <w:rsid w:val="67E37E3B"/>
    <w:rsid w:val="67E93BB5"/>
    <w:rsid w:val="67F0495B"/>
    <w:rsid w:val="68162654"/>
    <w:rsid w:val="68A03FA9"/>
    <w:rsid w:val="68C86C2B"/>
    <w:rsid w:val="68CA01FA"/>
    <w:rsid w:val="68F634B3"/>
    <w:rsid w:val="695B16E5"/>
    <w:rsid w:val="697D7F81"/>
    <w:rsid w:val="69FA6B60"/>
    <w:rsid w:val="6AA165E6"/>
    <w:rsid w:val="6ABF7BDE"/>
    <w:rsid w:val="6AD91306"/>
    <w:rsid w:val="6B411D4C"/>
    <w:rsid w:val="6B4C2870"/>
    <w:rsid w:val="6B5D4C40"/>
    <w:rsid w:val="6B961044"/>
    <w:rsid w:val="6C166C7A"/>
    <w:rsid w:val="6C1A3627"/>
    <w:rsid w:val="6C521DC7"/>
    <w:rsid w:val="6CB65B38"/>
    <w:rsid w:val="6CD65BCE"/>
    <w:rsid w:val="6CE3442B"/>
    <w:rsid w:val="6CEF55D6"/>
    <w:rsid w:val="6D0D5259"/>
    <w:rsid w:val="6D134F51"/>
    <w:rsid w:val="6D286525"/>
    <w:rsid w:val="6D4774AC"/>
    <w:rsid w:val="6D4909FD"/>
    <w:rsid w:val="6D4A44DB"/>
    <w:rsid w:val="6D544D25"/>
    <w:rsid w:val="6D616445"/>
    <w:rsid w:val="6DA90315"/>
    <w:rsid w:val="6DDE21FB"/>
    <w:rsid w:val="6DF04D8B"/>
    <w:rsid w:val="6E1B35D5"/>
    <w:rsid w:val="6E29701C"/>
    <w:rsid w:val="6E404972"/>
    <w:rsid w:val="6E6B1D5D"/>
    <w:rsid w:val="6E9E39EB"/>
    <w:rsid w:val="6EB31CE7"/>
    <w:rsid w:val="6EFEB6E8"/>
    <w:rsid w:val="6FFE024C"/>
    <w:rsid w:val="6FFFF359"/>
    <w:rsid w:val="70235EE2"/>
    <w:rsid w:val="703920BD"/>
    <w:rsid w:val="704C034C"/>
    <w:rsid w:val="709C0D5A"/>
    <w:rsid w:val="70A409DA"/>
    <w:rsid w:val="70C77F99"/>
    <w:rsid w:val="70F53418"/>
    <w:rsid w:val="710857CF"/>
    <w:rsid w:val="71530EB5"/>
    <w:rsid w:val="71570E0E"/>
    <w:rsid w:val="71666ACC"/>
    <w:rsid w:val="71733629"/>
    <w:rsid w:val="718B2DF4"/>
    <w:rsid w:val="718B6981"/>
    <w:rsid w:val="719334D3"/>
    <w:rsid w:val="71B8330C"/>
    <w:rsid w:val="71BA08A9"/>
    <w:rsid w:val="71D40678"/>
    <w:rsid w:val="71E13469"/>
    <w:rsid w:val="7230083C"/>
    <w:rsid w:val="723438C3"/>
    <w:rsid w:val="723A0EA8"/>
    <w:rsid w:val="724440F4"/>
    <w:rsid w:val="72652B19"/>
    <w:rsid w:val="727E30DC"/>
    <w:rsid w:val="72913595"/>
    <w:rsid w:val="72A66EA6"/>
    <w:rsid w:val="72E71411"/>
    <w:rsid w:val="72FFFAD7"/>
    <w:rsid w:val="73257E3F"/>
    <w:rsid w:val="73334AEF"/>
    <w:rsid w:val="736A3287"/>
    <w:rsid w:val="73C73614"/>
    <w:rsid w:val="73CA1587"/>
    <w:rsid w:val="73E112CC"/>
    <w:rsid w:val="73FE3D60"/>
    <w:rsid w:val="740251BB"/>
    <w:rsid w:val="74151A81"/>
    <w:rsid w:val="743A7868"/>
    <w:rsid w:val="745D7601"/>
    <w:rsid w:val="747E16C3"/>
    <w:rsid w:val="74846312"/>
    <w:rsid w:val="74AB62CA"/>
    <w:rsid w:val="74AD18AF"/>
    <w:rsid w:val="752D0D54"/>
    <w:rsid w:val="757A2D38"/>
    <w:rsid w:val="75830558"/>
    <w:rsid w:val="75AB2C29"/>
    <w:rsid w:val="75D845A2"/>
    <w:rsid w:val="75E91D00"/>
    <w:rsid w:val="763F34D9"/>
    <w:rsid w:val="769923CF"/>
    <w:rsid w:val="76A81B21"/>
    <w:rsid w:val="76AA16F2"/>
    <w:rsid w:val="76AD50D9"/>
    <w:rsid w:val="76D90E8A"/>
    <w:rsid w:val="76FDACCB"/>
    <w:rsid w:val="77301BD6"/>
    <w:rsid w:val="773978C1"/>
    <w:rsid w:val="77BAC8FD"/>
    <w:rsid w:val="77EB701D"/>
    <w:rsid w:val="78300FBD"/>
    <w:rsid w:val="7833A25F"/>
    <w:rsid w:val="78586D7C"/>
    <w:rsid w:val="789314F4"/>
    <w:rsid w:val="78B91BFB"/>
    <w:rsid w:val="79020462"/>
    <w:rsid w:val="790505B1"/>
    <w:rsid w:val="790915F0"/>
    <w:rsid w:val="793B377A"/>
    <w:rsid w:val="797E1655"/>
    <w:rsid w:val="79944361"/>
    <w:rsid w:val="79B315F1"/>
    <w:rsid w:val="79EF0986"/>
    <w:rsid w:val="79F64089"/>
    <w:rsid w:val="7A3018F2"/>
    <w:rsid w:val="7A7E0CC3"/>
    <w:rsid w:val="7AE743C6"/>
    <w:rsid w:val="7B0A6D32"/>
    <w:rsid w:val="7B2E19F0"/>
    <w:rsid w:val="7B3920EC"/>
    <w:rsid w:val="7B476D04"/>
    <w:rsid w:val="7B96B0CD"/>
    <w:rsid w:val="7B970760"/>
    <w:rsid w:val="7BD05B58"/>
    <w:rsid w:val="7BEE5CDE"/>
    <w:rsid w:val="7BF02866"/>
    <w:rsid w:val="7BF55029"/>
    <w:rsid w:val="7C0A4F8F"/>
    <w:rsid w:val="7C596238"/>
    <w:rsid w:val="7C7562BD"/>
    <w:rsid w:val="7C8436F5"/>
    <w:rsid w:val="7CBD8130"/>
    <w:rsid w:val="7D0C26B2"/>
    <w:rsid w:val="7D114284"/>
    <w:rsid w:val="7D5C0B43"/>
    <w:rsid w:val="7D7907D4"/>
    <w:rsid w:val="7D900635"/>
    <w:rsid w:val="7DC50136"/>
    <w:rsid w:val="7DD2457A"/>
    <w:rsid w:val="7DD51587"/>
    <w:rsid w:val="7E044AAC"/>
    <w:rsid w:val="7E075D87"/>
    <w:rsid w:val="7E2D7765"/>
    <w:rsid w:val="7E6B586C"/>
    <w:rsid w:val="7E6D4779"/>
    <w:rsid w:val="7E7836B1"/>
    <w:rsid w:val="7E792C27"/>
    <w:rsid w:val="7E7C2898"/>
    <w:rsid w:val="7EDC635E"/>
    <w:rsid w:val="7EF631C4"/>
    <w:rsid w:val="7F0730B0"/>
    <w:rsid w:val="7F1E459D"/>
    <w:rsid w:val="7F3A4C4F"/>
    <w:rsid w:val="7F515C33"/>
    <w:rsid w:val="7F552E88"/>
    <w:rsid w:val="7F7044F2"/>
    <w:rsid w:val="7FA22E68"/>
    <w:rsid w:val="7FB70CD6"/>
    <w:rsid w:val="7FCB7D12"/>
    <w:rsid w:val="7FE84D90"/>
    <w:rsid w:val="7FE9E4D3"/>
    <w:rsid w:val="7FF64209"/>
    <w:rsid w:val="9EAF7D7D"/>
    <w:rsid w:val="9FDCFC62"/>
    <w:rsid w:val="BFFB8EEE"/>
    <w:rsid w:val="DE27C88A"/>
    <w:rsid w:val="DEE7D0B3"/>
    <w:rsid w:val="DFABC97A"/>
    <w:rsid w:val="DFEFD7C9"/>
    <w:rsid w:val="E6FF04FE"/>
    <w:rsid w:val="EDEFBD19"/>
    <w:rsid w:val="EFF9D5F0"/>
    <w:rsid w:val="FFE74D09"/>
    <w:rsid w:val="FFEF345D"/>
    <w:rsid w:val="FFFB6A58"/>
    <w:rsid w:val="FFFE2A43"/>
    <w:rsid w:val="FFFF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6"/>
    <w:qFormat/>
    <w:uiPriority w:val="0"/>
    <w:pPr>
      <w:keepNext/>
      <w:keepLines/>
      <w:numPr>
        <w:ilvl w:val="0"/>
        <w:numId w:val="1"/>
      </w:numPr>
      <w:spacing w:before="340" w:after="330" w:line="360" w:lineRule="auto"/>
      <w:outlineLvl w:val="0"/>
    </w:pPr>
    <w:rPr>
      <w:rFonts w:ascii="微软雅黑 Light" w:hAnsi="微软雅黑 Light" w:eastAsia="微软雅黑 Light"/>
      <w:b/>
      <w:kern w:val="44"/>
      <w:sz w:val="44"/>
      <w:szCs w:val="28"/>
    </w:rPr>
  </w:style>
  <w:style w:type="paragraph" w:styleId="3">
    <w:name w:val="heading 2"/>
    <w:basedOn w:val="2"/>
    <w:next w:val="1"/>
    <w:link w:val="49"/>
    <w:qFormat/>
    <w:uiPriority w:val="0"/>
    <w:pPr>
      <w:numPr>
        <w:ilvl w:val="1"/>
      </w:numPr>
      <w:spacing w:before="260" w:after="260" w:line="416" w:lineRule="auto"/>
      <w:outlineLvl w:val="1"/>
    </w:pPr>
    <w:rPr>
      <w:rFonts w:ascii="Cambria" w:hAnsi="Cambria"/>
      <w:kern w:val="2"/>
      <w:sz w:val="32"/>
      <w:szCs w:val="32"/>
    </w:rPr>
  </w:style>
  <w:style w:type="paragraph" w:styleId="4">
    <w:name w:val="heading 3"/>
    <w:basedOn w:val="1"/>
    <w:next w:val="1"/>
    <w:link w:val="40"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8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85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</w:rPr>
  </w:style>
  <w:style w:type="paragraph" w:styleId="8">
    <w:name w:val="heading 7"/>
    <w:basedOn w:val="1"/>
    <w:next w:val="1"/>
    <w:link w:val="86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87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</w:rPr>
  </w:style>
  <w:style w:type="paragraph" w:styleId="10">
    <w:name w:val="heading 9"/>
    <w:basedOn w:val="1"/>
    <w:next w:val="1"/>
    <w:link w:val="88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33">
    <w:name w:val="Default Paragraph Font"/>
    <w:unhideWhenUsed/>
    <w:qFormat/>
    <w:uiPriority w:val="1"/>
  </w:style>
  <w:style w:type="table" w:default="1" w:styleId="3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60"/>
    <w:qFormat/>
    <w:uiPriority w:val="0"/>
    <w:rPr>
      <w:b/>
      <w:bCs/>
    </w:rPr>
  </w:style>
  <w:style w:type="paragraph" w:styleId="12">
    <w:name w:val="annotation text"/>
    <w:basedOn w:val="1"/>
    <w:link w:val="63"/>
    <w:qFormat/>
    <w:uiPriority w:val="0"/>
    <w:rPr>
      <w:kern w:val="2"/>
    </w:rPr>
  </w:style>
  <w:style w:type="paragraph" w:styleId="13">
    <w:name w:val="toc 7"/>
    <w:basedOn w:val="1"/>
    <w:next w:val="1"/>
    <w:qFormat/>
    <w:uiPriority w:val="0"/>
    <w:pPr>
      <w:ind w:left="1260"/>
    </w:pPr>
    <w:rPr>
      <w:rFonts w:ascii="DengXian" w:eastAsia="DengXian"/>
      <w:sz w:val="18"/>
      <w:szCs w:val="18"/>
    </w:rPr>
  </w:style>
  <w:style w:type="paragraph" w:styleId="14">
    <w:name w:val="Body Text First Indent"/>
    <w:qFormat/>
    <w:uiPriority w:val="0"/>
    <w:pPr>
      <w:spacing w:line="360" w:lineRule="auto"/>
      <w:ind w:firstLine="454"/>
    </w:pPr>
    <w:rPr>
      <w:rFonts w:ascii="宋体" w:hAnsi="Times New Roman" w:eastAsia="宋体" w:cs="Times New Roman"/>
      <w:szCs w:val="21"/>
      <w:lang w:val="en-US" w:eastAsia="zh-CN" w:bidi="ar-SA"/>
    </w:rPr>
  </w:style>
  <w:style w:type="paragraph" w:styleId="15">
    <w:name w:val="Normal Indent"/>
    <w:basedOn w:val="1"/>
    <w:link w:val="69"/>
    <w:qFormat/>
    <w:uiPriority w:val="0"/>
    <w:pPr>
      <w:spacing w:line="360" w:lineRule="auto"/>
      <w:ind w:firstLine="420"/>
    </w:pPr>
    <w:rPr>
      <w:rFonts w:ascii="Arial" w:hAnsi="Arial"/>
    </w:rPr>
  </w:style>
  <w:style w:type="paragraph" w:styleId="16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17">
    <w:name w:val="Document Map"/>
    <w:basedOn w:val="1"/>
    <w:qFormat/>
    <w:uiPriority w:val="0"/>
    <w:pPr>
      <w:shd w:val="clear" w:color="auto" w:fill="000080"/>
    </w:pPr>
  </w:style>
  <w:style w:type="paragraph" w:styleId="18">
    <w:name w:val="Body Text"/>
    <w:basedOn w:val="1"/>
    <w:qFormat/>
    <w:uiPriority w:val="0"/>
    <w:pPr>
      <w:spacing w:after="120"/>
    </w:pPr>
  </w:style>
  <w:style w:type="paragraph" w:styleId="19">
    <w:name w:val="toc 5"/>
    <w:basedOn w:val="1"/>
    <w:next w:val="1"/>
    <w:qFormat/>
    <w:uiPriority w:val="0"/>
    <w:pPr>
      <w:ind w:left="840"/>
    </w:pPr>
    <w:rPr>
      <w:rFonts w:ascii="DengXian" w:eastAsia="DengXian"/>
      <w:sz w:val="18"/>
      <w:szCs w:val="18"/>
    </w:rPr>
  </w:style>
  <w:style w:type="paragraph" w:styleId="20">
    <w:name w:val="toc 3"/>
    <w:basedOn w:val="1"/>
    <w:next w:val="1"/>
    <w:qFormat/>
    <w:uiPriority w:val="39"/>
    <w:pPr>
      <w:ind w:left="420"/>
    </w:pPr>
    <w:rPr>
      <w:rFonts w:ascii="DengXian" w:eastAsia="DengXian"/>
      <w:i/>
      <w:iCs/>
      <w:sz w:val="22"/>
      <w:szCs w:val="22"/>
    </w:rPr>
  </w:style>
  <w:style w:type="paragraph" w:styleId="21">
    <w:name w:val="toc 8"/>
    <w:basedOn w:val="1"/>
    <w:next w:val="1"/>
    <w:qFormat/>
    <w:uiPriority w:val="0"/>
    <w:pPr>
      <w:ind w:left="1470"/>
    </w:pPr>
    <w:rPr>
      <w:rFonts w:ascii="DengXian" w:eastAsia="DengXian"/>
      <w:sz w:val="18"/>
      <w:szCs w:val="18"/>
    </w:rPr>
  </w:style>
  <w:style w:type="paragraph" w:styleId="22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3">
    <w:name w:val="Balloon Text"/>
    <w:basedOn w:val="1"/>
    <w:link w:val="64"/>
    <w:qFormat/>
    <w:uiPriority w:val="0"/>
    <w:rPr>
      <w:sz w:val="18"/>
      <w:szCs w:val="18"/>
    </w:rPr>
  </w:style>
  <w:style w:type="paragraph" w:styleId="24">
    <w:name w:val="footer"/>
    <w:basedOn w:val="1"/>
    <w:link w:val="47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5">
    <w:name w:val="header"/>
    <w:basedOn w:val="1"/>
    <w:link w:val="50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6">
    <w:name w:val="toc 1"/>
    <w:basedOn w:val="1"/>
    <w:next w:val="1"/>
    <w:qFormat/>
    <w:uiPriority w:val="39"/>
    <w:pPr>
      <w:spacing w:before="120"/>
    </w:pPr>
    <w:rPr>
      <w:rFonts w:ascii="DengXian" w:eastAsia="DengXian"/>
      <w:b/>
      <w:bCs/>
      <w:caps/>
      <w:sz w:val="22"/>
      <w:szCs w:val="22"/>
    </w:rPr>
  </w:style>
  <w:style w:type="paragraph" w:styleId="27">
    <w:name w:val="toc 4"/>
    <w:basedOn w:val="1"/>
    <w:next w:val="1"/>
    <w:qFormat/>
    <w:uiPriority w:val="0"/>
    <w:pPr>
      <w:ind w:left="630"/>
    </w:pPr>
    <w:rPr>
      <w:rFonts w:ascii="DengXian" w:eastAsia="DengXian"/>
      <w:sz w:val="18"/>
      <w:szCs w:val="18"/>
    </w:rPr>
  </w:style>
  <w:style w:type="paragraph" w:styleId="28">
    <w:name w:val="toc 6"/>
    <w:basedOn w:val="1"/>
    <w:next w:val="1"/>
    <w:qFormat/>
    <w:uiPriority w:val="0"/>
    <w:pPr>
      <w:ind w:left="1050"/>
    </w:pPr>
    <w:rPr>
      <w:rFonts w:ascii="DengXian" w:eastAsia="DengXian"/>
      <w:sz w:val="18"/>
      <w:szCs w:val="18"/>
    </w:rPr>
  </w:style>
  <w:style w:type="paragraph" w:styleId="29">
    <w:name w:val="toc 2"/>
    <w:basedOn w:val="1"/>
    <w:next w:val="1"/>
    <w:link w:val="42"/>
    <w:qFormat/>
    <w:uiPriority w:val="39"/>
    <w:pPr>
      <w:ind w:left="210"/>
    </w:pPr>
    <w:rPr>
      <w:rFonts w:ascii="DengXian" w:eastAsia="DengXian"/>
      <w:smallCaps/>
      <w:sz w:val="22"/>
      <w:szCs w:val="22"/>
    </w:rPr>
  </w:style>
  <w:style w:type="paragraph" w:styleId="30">
    <w:name w:val="toc 9"/>
    <w:basedOn w:val="1"/>
    <w:next w:val="1"/>
    <w:qFormat/>
    <w:uiPriority w:val="0"/>
    <w:pPr>
      <w:ind w:left="1680"/>
    </w:pPr>
    <w:rPr>
      <w:rFonts w:ascii="DengXian" w:eastAsia="DengXian"/>
      <w:sz w:val="18"/>
      <w:szCs w:val="18"/>
    </w:rPr>
  </w:style>
  <w:style w:type="paragraph" w:styleId="31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2">
    <w:name w:val="Title"/>
    <w:basedOn w:val="1"/>
    <w:next w:val="1"/>
    <w:link w:val="54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styleId="34">
    <w:name w:val="page number"/>
    <w:basedOn w:val="33"/>
    <w:qFormat/>
    <w:uiPriority w:val="0"/>
  </w:style>
  <w:style w:type="character" w:styleId="35">
    <w:name w:val="FollowedHyperlink"/>
    <w:qFormat/>
    <w:uiPriority w:val="0"/>
    <w:rPr>
      <w:color w:val="800080"/>
      <w:u w:val="single"/>
    </w:rPr>
  </w:style>
  <w:style w:type="character" w:styleId="36">
    <w:name w:val="Hyperlink"/>
    <w:qFormat/>
    <w:uiPriority w:val="99"/>
    <w:rPr>
      <w:color w:val="2F5FA1"/>
      <w:u w:val="none"/>
    </w:rPr>
  </w:style>
  <w:style w:type="character" w:styleId="37">
    <w:name w:val="annotation reference"/>
    <w:qFormat/>
    <w:uiPriority w:val="0"/>
    <w:rPr>
      <w:sz w:val="21"/>
      <w:szCs w:val="21"/>
    </w:rPr>
  </w:style>
  <w:style w:type="table" w:styleId="39">
    <w:name w:val="Table Grid"/>
    <w:basedOn w:val="38"/>
    <w:qFormat/>
    <w:uiPriority w:val="0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0">
    <w:name w:val="标题 3 字符"/>
    <w:basedOn w:val="33"/>
    <w:link w:val="4"/>
    <w:qFormat/>
    <w:uiPriority w:val="0"/>
    <w:rPr>
      <w:rFonts w:eastAsia="微软雅黑"/>
      <w:b/>
      <w:sz w:val="28"/>
    </w:rPr>
  </w:style>
  <w:style w:type="character" w:customStyle="1" w:styleId="41">
    <w:name w:val="标题 4 字符"/>
    <w:link w:val="5"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2">
    <w:name w:val="TOC 2 字符"/>
    <w:link w:val="29"/>
    <w:qFormat/>
    <w:uiPriority w:val="39"/>
    <w:rPr>
      <w:rFonts w:ascii="DengXian" w:eastAsia="DengXian"/>
      <w:smallCaps/>
      <w:sz w:val="22"/>
      <w:szCs w:val="22"/>
    </w:rPr>
  </w:style>
  <w:style w:type="character" w:customStyle="1" w:styleId="43">
    <w:name w:val="标题三 Char Char"/>
    <w:link w:val="44"/>
    <w:qFormat/>
    <w:uiPriority w:val="0"/>
    <w:rPr>
      <w:rFonts w:ascii="Times New Roman" w:hAnsi="Times New Roman"/>
      <w:b/>
      <w:bCs/>
      <w:kern w:val="2"/>
      <w:sz w:val="21"/>
      <w:szCs w:val="32"/>
      <w:lang w:val="en-US" w:eastAsia="zh-CN" w:bidi="ar-SA"/>
    </w:rPr>
  </w:style>
  <w:style w:type="paragraph" w:customStyle="1" w:styleId="44">
    <w:name w:val="标题三"/>
    <w:next w:val="45"/>
    <w:link w:val="43"/>
    <w:qFormat/>
    <w:uiPriority w:val="0"/>
    <w:pPr>
      <w:spacing w:before="156" w:beforeLines="50" w:after="156" w:afterLines="50"/>
      <w:jc w:val="both"/>
      <w:outlineLvl w:val="2"/>
    </w:pPr>
    <w:rPr>
      <w:rFonts w:ascii="Times New Roman" w:hAnsi="Times New Roman" w:eastAsia="宋体" w:cs="Times New Roman"/>
      <w:b/>
      <w:bCs/>
      <w:kern w:val="2"/>
      <w:sz w:val="21"/>
      <w:szCs w:val="32"/>
      <w:lang w:val="en-US" w:eastAsia="zh-CN" w:bidi="ar-SA"/>
    </w:rPr>
  </w:style>
  <w:style w:type="paragraph" w:customStyle="1" w:styleId="45">
    <w:name w:val="第1层正文"/>
    <w:link w:val="56"/>
    <w:qFormat/>
    <w:uiPriority w:val="0"/>
    <w:pPr>
      <w:tabs>
        <w:tab w:val="left" w:pos="525"/>
      </w:tabs>
      <w:spacing w:after="156" w:afterLines="50"/>
    </w:pPr>
    <w:rPr>
      <w:rFonts w:ascii="Times New Roman" w:hAnsi="Times New Roman" w:eastAsia="宋体" w:cs="Times New Roman"/>
      <w:b/>
      <w:szCs w:val="24"/>
      <w:lang w:val="en-US" w:eastAsia="zh-CN" w:bidi="ar-SA"/>
    </w:rPr>
  </w:style>
  <w:style w:type="character" w:customStyle="1" w:styleId="46">
    <w:name w:val="标题 1 字符"/>
    <w:link w:val="2"/>
    <w:qFormat/>
    <w:uiPriority w:val="0"/>
    <w:rPr>
      <w:rFonts w:ascii="微软雅黑 Light" w:hAnsi="微软雅黑 Light" w:eastAsia="微软雅黑 Light"/>
      <w:b/>
      <w:kern w:val="44"/>
      <w:sz w:val="44"/>
      <w:szCs w:val="28"/>
    </w:rPr>
  </w:style>
  <w:style w:type="character" w:customStyle="1" w:styleId="47">
    <w:name w:val="页脚 字符"/>
    <w:link w:val="2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48">
    <w:name w:val="apple-converted-space"/>
    <w:qFormat/>
    <w:uiPriority w:val="0"/>
  </w:style>
  <w:style w:type="character" w:customStyle="1" w:styleId="49">
    <w:name w:val="标题 2 字符"/>
    <w:link w:val="3"/>
    <w:qFormat/>
    <w:uiPriority w:val="0"/>
    <w:rPr>
      <w:rFonts w:ascii="Cambria" w:hAnsi="Cambria" w:eastAsia="微软雅黑"/>
      <w:b/>
      <w:bCs/>
      <w:kern w:val="2"/>
      <w:sz w:val="32"/>
      <w:szCs w:val="32"/>
    </w:rPr>
  </w:style>
  <w:style w:type="character" w:customStyle="1" w:styleId="50">
    <w:name w:val="页眉 字符"/>
    <w:link w:val="25"/>
    <w:qFormat/>
    <w:uiPriority w:val="0"/>
    <w:rPr>
      <w:rFonts w:ascii="Times New Roman" w:hAnsi="Times New Roman" w:eastAsia="宋体" w:cs="Times New Roman"/>
      <w:sz w:val="18"/>
      <w:szCs w:val="20"/>
    </w:rPr>
  </w:style>
  <w:style w:type="character" w:customStyle="1" w:styleId="51">
    <w:name w:val="项目符号1 Char Char"/>
    <w:link w:val="52"/>
    <w:qFormat/>
    <w:uiPriority w:val="0"/>
    <w:rPr>
      <w:rFonts w:ascii="Times New Roman" w:hAnsi="Times New Roman" w:eastAsia="微软雅黑"/>
      <w:kern w:val="2"/>
      <w:sz w:val="24"/>
      <w:szCs w:val="24"/>
    </w:rPr>
  </w:style>
  <w:style w:type="paragraph" w:customStyle="1" w:styleId="52">
    <w:name w:val="项目符号1"/>
    <w:basedOn w:val="1"/>
    <w:link w:val="51"/>
    <w:qFormat/>
    <w:uiPriority w:val="0"/>
    <w:pPr>
      <w:spacing w:line="360" w:lineRule="auto"/>
      <w:ind w:left="840"/>
    </w:pPr>
    <w:rPr>
      <w:kern w:val="2"/>
    </w:rPr>
  </w:style>
  <w:style w:type="character" w:customStyle="1" w:styleId="53">
    <w:name w:val="html_txt1"/>
    <w:qFormat/>
    <w:uiPriority w:val="0"/>
    <w:rPr>
      <w:color w:val="000000"/>
    </w:rPr>
  </w:style>
  <w:style w:type="character" w:customStyle="1" w:styleId="54">
    <w:name w:val="标题 字符"/>
    <w:link w:val="32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55">
    <w:name w:val="日期 字符"/>
    <w:link w:val="22"/>
    <w:semiHidden/>
    <w:qFormat/>
    <w:uiPriority w:val="99"/>
    <w:rPr>
      <w:sz w:val="24"/>
    </w:rPr>
  </w:style>
  <w:style w:type="character" w:customStyle="1" w:styleId="56">
    <w:name w:val="第1层正文 Char Char"/>
    <w:link w:val="45"/>
    <w:qFormat/>
    <w:uiPriority w:val="0"/>
    <w:rPr>
      <w:rFonts w:ascii="Times New Roman" w:hAnsi="Times New Roman"/>
      <w:b/>
      <w:szCs w:val="24"/>
      <w:lang w:val="en-US" w:eastAsia="zh-CN" w:bidi="ar-SA"/>
    </w:rPr>
  </w:style>
  <w:style w:type="character" w:customStyle="1" w:styleId="57">
    <w:name w:val="标题一 Char Char"/>
    <w:link w:val="58"/>
    <w:qFormat/>
    <w:uiPriority w:val="0"/>
    <w:rPr>
      <w:rFonts w:ascii="Times New Roman" w:hAnsi="Times New Roman" w:eastAsia="黑体"/>
      <w:b/>
      <w:bCs/>
      <w:kern w:val="44"/>
      <w:sz w:val="28"/>
      <w:szCs w:val="44"/>
      <w:lang w:val="en-US" w:eastAsia="zh-CN" w:bidi="ar-SA"/>
    </w:rPr>
  </w:style>
  <w:style w:type="paragraph" w:customStyle="1" w:styleId="58">
    <w:name w:val="标题一"/>
    <w:next w:val="45"/>
    <w:link w:val="57"/>
    <w:qFormat/>
    <w:uiPriority w:val="0"/>
    <w:pPr>
      <w:numPr>
        <w:ilvl w:val="0"/>
        <w:numId w:val="2"/>
      </w:numPr>
      <w:spacing w:before="156" w:beforeLines="50" w:after="156" w:afterLines="50"/>
      <w:jc w:val="both"/>
      <w:outlineLvl w:val="0"/>
    </w:pPr>
    <w:rPr>
      <w:rFonts w:ascii="Times New Roman" w:hAnsi="Times New Roman" w:eastAsia="黑体" w:cs="Times New Roman"/>
      <w:b/>
      <w:bCs/>
      <w:kern w:val="44"/>
      <w:sz w:val="28"/>
      <w:szCs w:val="44"/>
      <w:lang w:val="en-US" w:eastAsia="zh-CN" w:bidi="ar-SA"/>
    </w:rPr>
  </w:style>
  <w:style w:type="character" w:customStyle="1" w:styleId="59">
    <w:name w:val="op-ip-query-res-txt"/>
    <w:qFormat/>
    <w:uiPriority w:val="0"/>
  </w:style>
  <w:style w:type="character" w:customStyle="1" w:styleId="60">
    <w:name w:val="批注主题 字符"/>
    <w:link w:val="11"/>
    <w:qFormat/>
    <w:uiPriority w:val="0"/>
    <w:rPr>
      <w:rFonts w:ascii="Times New Roman" w:hAnsi="Times New Roman"/>
      <w:b/>
      <w:bCs/>
      <w:kern w:val="2"/>
      <w:sz w:val="21"/>
    </w:rPr>
  </w:style>
  <w:style w:type="character" w:customStyle="1" w:styleId="61">
    <w:name w:val="0级内容 Char Char"/>
    <w:link w:val="62"/>
    <w:qFormat/>
    <w:uiPriority w:val="0"/>
    <w:rPr>
      <w:rFonts w:ascii="宋体" w:hAnsi="宋体"/>
      <w:kern w:val="2"/>
      <w:sz w:val="21"/>
      <w:szCs w:val="22"/>
    </w:rPr>
  </w:style>
  <w:style w:type="paragraph" w:customStyle="1" w:styleId="62">
    <w:name w:val="0级内容"/>
    <w:basedOn w:val="1"/>
    <w:link w:val="61"/>
    <w:qFormat/>
    <w:uiPriority w:val="0"/>
    <w:pPr>
      <w:spacing w:line="360" w:lineRule="auto"/>
      <w:ind w:firstLine="420" w:firstLineChars="200"/>
    </w:pPr>
    <w:rPr>
      <w:rFonts w:ascii="宋体" w:hAnsi="宋体"/>
      <w:kern w:val="2"/>
      <w:szCs w:val="22"/>
    </w:rPr>
  </w:style>
  <w:style w:type="character" w:customStyle="1" w:styleId="63">
    <w:name w:val="批注文字 字符"/>
    <w:link w:val="12"/>
    <w:qFormat/>
    <w:uiPriority w:val="0"/>
    <w:rPr>
      <w:rFonts w:ascii="Times New Roman" w:hAnsi="Times New Roman"/>
      <w:kern w:val="2"/>
      <w:sz w:val="21"/>
    </w:rPr>
  </w:style>
  <w:style w:type="character" w:customStyle="1" w:styleId="64">
    <w:name w:val="批注框文本 字符"/>
    <w:link w:val="2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65">
    <w:name w:val="标题二 Char Char"/>
    <w:link w:val="66"/>
    <w:qFormat/>
    <w:uiPriority w:val="0"/>
    <w:rPr>
      <w:rFonts w:ascii="Cambria" w:hAnsi="Cambria"/>
      <w:b/>
      <w:bCs/>
      <w:kern w:val="2"/>
      <w:sz w:val="24"/>
      <w:szCs w:val="32"/>
      <w:lang w:val="en-US" w:eastAsia="zh-CN" w:bidi="ar-SA"/>
    </w:rPr>
  </w:style>
  <w:style w:type="paragraph" w:customStyle="1" w:styleId="66">
    <w:name w:val="标题二"/>
    <w:next w:val="45"/>
    <w:link w:val="65"/>
    <w:qFormat/>
    <w:uiPriority w:val="0"/>
    <w:pPr>
      <w:numPr>
        <w:ilvl w:val="0"/>
        <w:numId w:val="3"/>
      </w:numPr>
      <w:spacing w:before="156" w:beforeLines="50" w:after="156" w:afterLines="50"/>
      <w:jc w:val="both"/>
      <w:outlineLvl w:val="1"/>
    </w:pPr>
    <w:rPr>
      <w:rFonts w:ascii="Cambria" w:hAnsi="Cambria" w:eastAsia="宋体" w:cs="Times New Roman"/>
      <w:b/>
      <w:bCs/>
      <w:kern w:val="2"/>
      <w:sz w:val="24"/>
      <w:szCs w:val="32"/>
      <w:lang w:val="en-US" w:eastAsia="zh-CN" w:bidi="ar-SA"/>
    </w:rPr>
  </w:style>
  <w:style w:type="character" w:customStyle="1" w:styleId="67">
    <w:name w:val="2级目录（CMMI） Char Char"/>
    <w:link w:val="68"/>
    <w:qFormat/>
    <w:uiPriority w:val="0"/>
    <w:rPr>
      <w:rFonts w:ascii="宋体" w:hAnsi="宋体"/>
      <w:b/>
      <w:kern w:val="2"/>
      <w:sz w:val="30"/>
      <w:szCs w:val="30"/>
    </w:rPr>
  </w:style>
  <w:style w:type="paragraph" w:customStyle="1" w:styleId="68">
    <w:name w:val="2级目录（CMMI）"/>
    <w:basedOn w:val="1"/>
    <w:link w:val="67"/>
    <w:qFormat/>
    <w:uiPriority w:val="0"/>
    <w:pPr>
      <w:spacing w:line="360" w:lineRule="auto"/>
      <w:outlineLvl w:val="1"/>
    </w:pPr>
    <w:rPr>
      <w:rFonts w:ascii="宋体" w:hAnsi="宋体"/>
      <w:b/>
      <w:kern w:val="2"/>
      <w:sz w:val="30"/>
      <w:szCs w:val="30"/>
    </w:rPr>
  </w:style>
  <w:style w:type="character" w:customStyle="1" w:styleId="69">
    <w:name w:val="正文缩进 字符"/>
    <w:link w:val="15"/>
    <w:qFormat/>
    <w:uiPriority w:val="0"/>
    <w:rPr>
      <w:rFonts w:ascii="Arial" w:hAnsi="Arial"/>
      <w:sz w:val="24"/>
    </w:rPr>
  </w:style>
  <w:style w:type="paragraph" w:customStyle="1" w:styleId="70">
    <w:name w:val="附录3"/>
    <w:basedOn w:val="1"/>
    <w:next w:val="1"/>
    <w:qFormat/>
    <w:uiPriority w:val="0"/>
    <w:pPr>
      <w:numPr>
        <w:ilvl w:val="2"/>
        <w:numId w:val="4"/>
      </w:numPr>
      <w:outlineLvl w:val="2"/>
    </w:pPr>
    <w:rPr>
      <w:rFonts w:eastAsia="黑体"/>
      <w:b/>
      <w:bCs/>
      <w:sz w:val="32"/>
    </w:rPr>
  </w:style>
  <w:style w:type="paragraph" w:customStyle="1" w:styleId="71">
    <w:name w:val="附录1"/>
    <w:basedOn w:val="1"/>
    <w:next w:val="1"/>
    <w:qFormat/>
    <w:uiPriority w:val="0"/>
    <w:pPr>
      <w:numPr>
        <w:ilvl w:val="0"/>
        <w:numId w:val="4"/>
      </w:numPr>
      <w:outlineLvl w:val="0"/>
    </w:pPr>
    <w:rPr>
      <w:rFonts w:ascii="黑体" w:hAnsi="黑体" w:eastAsia="黑体"/>
      <w:b/>
      <w:bCs/>
      <w:sz w:val="44"/>
    </w:rPr>
  </w:style>
  <w:style w:type="paragraph" w:customStyle="1" w:styleId="72">
    <w:name w:val="列出段落1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73">
    <w:name w:val="目录标题1"/>
    <w:basedOn w:val="2"/>
    <w:next w:val="1"/>
    <w:qFormat/>
    <w:uiPriority w:val="39"/>
    <w:pPr>
      <w:spacing w:before="480" w:after="0" w:line="276" w:lineRule="auto"/>
      <w:outlineLvl w:val="9"/>
    </w:pPr>
    <w:rPr>
      <w:rFonts w:ascii="Cambria" w:hAnsi="Cambria"/>
      <w:color w:val="000000"/>
      <w:kern w:val="0"/>
      <w:sz w:val="28"/>
    </w:rPr>
  </w:style>
  <w:style w:type="paragraph" w:customStyle="1" w:styleId="74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75">
    <w:name w:val="附录2"/>
    <w:basedOn w:val="1"/>
    <w:next w:val="1"/>
    <w:qFormat/>
    <w:uiPriority w:val="0"/>
    <w:pPr>
      <w:numPr>
        <w:ilvl w:val="1"/>
        <w:numId w:val="4"/>
      </w:numPr>
      <w:outlineLvl w:val="1"/>
    </w:pPr>
    <w:rPr>
      <w:rFonts w:ascii="黑体" w:hAnsi="黑体" w:eastAsia="黑体"/>
      <w:b/>
      <w:bCs/>
      <w:sz w:val="32"/>
    </w:rPr>
  </w:style>
  <w:style w:type="paragraph" w:customStyle="1" w:styleId="76">
    <w:name w:val="No Spacing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77">
    <w:name w:val="_Style 2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78">
    <w:name w:val="正文1"/>
    <w:basedOn w:val="1"/>
    <w:qFormat/>
    <w:uiPriority w:val="0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79">
    <w:name w:val="样式 首行缩进:  0.74 厘米"/>
    <w:basedOn w:val="1"/>
    <w:qFormat/>
    <w:uiPriority w:val="0"/>
    <w:pPr>
      <w:ind w:firstLine="420"/>
    </w:pPr>
    <w:rPr>
      <w:rFonts w:cs="宋体"/>
    </w:rPr>
  </w:style>
  <w:style w:type="paragraph" w:customStyle="1" w:styleId="80">
    <w:name w:val="样式 首行缩进:  2 字符"/>
    <w:basedOn w:val="1"/>
    <w:qFormat/>
    <w:uiPriority w:val="0"/>
    <w:pPr>
      <w:numPr>
        <w:ilvl w:val="0"/>
        <w:numId w:val="5"/>
      </w:numPr>
      <w:spacing w:line="360" w:lineRule="auto"/>
    </w:pPr>
    <w:rPr>
      <w:rFonts w:ascii="Arial" w:hAnsi="Arial" w:cs="宋体"/>
    </w:rPr>
  </w:style>
  <w:style w:type="paragraph" w:customStyle="1" w:styleId="81">
    <w:name w:val="附录4"/>
    <w:basedOn w:val="1"/>
    <w:next w:val="1"/>
    <w:qFormat/>
    <w:uiPriority w:val="0"/>
    <w:pPr>
      <w:numPr>
        <w:ilvl w:val="3"/>
        <w:numId w:val="4"/>
      </w:numPr>
      <w:spacing w:line="300" w:lineRule="auto"/>
      <w:outlineLvl w:val="3"/>
    </w:pPr>
    <w:rPr>
      <w:rFonts w:ascii="Arial" w:hAnsi="Arial" w:eastAsia="黑体"/>
      <w:sz w:val="28"/>
    </w:rPr>
  </w:style>
  <w:style w:type="paragraph" w:customStyle="1" w:styleId="82">
    <w:name w:val="标题四"/>
    <w:basedOn w:val="5"/>
    <w:next w:val="1"/>
    <w:qFormat/>
    <w:uiPriority w:val="0"/>
    <w:pPr>
      <w:spacing w:before="0" w:after="0" w:line="240" w:lineRule="auto"/>
    </w:pPr>
    <w:rPr>
      <w:sz w:val="24"/>
    </w:rPr>
  </w:style>
  <w:style w:type="paragraph" w:customStyle="1" w:styleId="83">
    <w:name w:val="正文（首行缩进2字符）"/>
    <w:basedOn w:val="1"/>
    <w:link w:val="89"/>
    <w:qFormat/>
    <w:uiPriority w:val="0"/>
    <w:pPr>
      <w:spacing w:line="360" w:lineRule="auto"/>
      <w:ind w:firstLine="200" w:firstLineChars="200"/>
      <w:jc w:val="both"/>
    </w:pPr>
    <w:rPr>
      <w:rFonts w:eastAsia="仿宋_GB2312"/>
      <w:kern w:val="2"/>
      <w:sz w:val="28"/>
    </w:rPr>
  </w:style>
  <w:style w:type="character" w:customStyle="1" w:styleId="84">
    <w:name w:val="标题 5 字符"/>
    <w:link w:val="6"/>
    <w:semiHidden/>
    <w:qFormat/>
    <w:uiPriority w:val="9"/>
    <w:rPr>
      <w:b/>
      <w:bCs/>
      <w:sz w:val="28"/>
      <w:szCs w:val="28"/>
    </w:rPr>
  </w:style>
  <w:style w:type="character" w:customStyle="1" w:styleId="85">
    <w:name w:val="标题 6 字符"/>
    <w:link w:val="7"/>
    <w:semiHidden/>
    <w:qFormat/>
    <w:uiPriority w:val="9"/>
    <w:rPr>
      <w:rFonts w:ascii="等线 Light" w:hAnsi="等线 Light" w:eastAsia="等线 Light" w:cs="Times New Roman"/>
      <w:b/>
      <w:bCs/>
      <w:sz w:val="24"/>
      <w:szCs w:val="24"/>
    </w:rPr>
  </w:style>
  <w:style w:type="character" w:customStyle="1" w:styleId="86">
    <w:name w:val="标题 7 字符"/>
    <w:link w:val="8"/>
    <w:semiHidden/>
    <w:qFormat/>
    <w:uiPriority w:val="9"/>
    <w:rPr>
      <w:b/>
      <w:bCs/>
      <w:sz w:val="24"/>
      <w:szCs w:val="24"/>
    </w:rPr>
  </w:style>
  <w:style w:type="character" w:customStyle="1" w:styleId="87">
    <w:name w:val="标题 8 字符"/>
    <w:link w:val="9"/>
    <w:semiHidden/>
    <w:qFormat/>
    <w:uiPriority w:val="9"/>
    <w:rPr>
      <w:rFonts w:ascii="等线 Light" w:hAnsi="等线 Light" w:eastAsia="等线 Light" w:cs="Times New Roman"/>
      <w:sz w:val="24"/>
      <w:szCs w:val="24"/>
    </w:rPr>
  </w:style>
  <w:style w:type="character" w:customStyle="1" w:styleId="88">
    <w:name w:val="标题 9 字符"/>
    <w:link w:val="10"/>
    <w:semiHidden/>
    <w:qFormat/>
    <w:uiPriority w:val="9"/>
    <w:rPr>
      <w:rFonts w:ascii="等线 Light" w:hAnsi="等线 Light" w:eastAsia="等线 Light" w:cs="Times New Roman"/>
      <w:sz w:val="21"/>
      <w:szCs w:val="21"/>
    </w:rPr>
  </w:style>
  <w:style w:type="character" w:customStyle="1" w:styleId="89">
    <w:name w:val="正文（首行缩进2字符） Char"/>
    <w:link w:val="83"/>
    <w:qFormat/>
    <w:uiPriority w:val="0"/>
    <w:rPr>
      <w:rFonts w:eastAsia="仿宋_GB2312"/>
      <w:kern w:val="2"/>
      <w:sz w:val="28"/>
      <w:szCs w:val="24"/>
    </w:rPr>
  </w:style>
  <w:style w:type="character" w:customStyle="1" w:styleId="90">
    <w:name w:val="正文首行缩进2字符 1.5 字行 Char"/>
    <w:link w:val="91"/>
    <w:qFormat/>
    <w:uiPriority w:val="0"/>
    <w:rPr>
      <w:rFonts w:cs="宋体"/>
      <w:kern w:val="2"/>
      <w:sz w:val="24"/>
    </w:rPr>
  </w:style>
  <w:style w:type="paragraph" w:customStyle="1" w:styleId="91">
    <w:name w:val="正文首行缩进2字符 1.5 字行"/>
    <w:basedOn w:val="1"/>
    <w:link w:val="90"/>
    <w:qFormat/>
    <w:uiPriority w:val="0"/>
    <w:pPr>
      <w:spacing w:line="360" w:lineRule="auto"/>
      <w:ind w:firstLine="200" w:firstLineChars="200"/>
      <w:jc w:val="both"/>
    </w:pPr>
    <w:rPr>
      <w:rFonts w:cs="宋体"/>
      <w:kern w:val="2"/>
    </w:rPr>
  </w:style>
  <w:style w:type="paragraph" w:customStyle="1" w:styleId="92">
    <w:name w:val="修订1"/>
    <w:hidden/>
    <w:unhideWhenUsed/>
    <w:qFormat/>
    <w:uiPriority w:val="99"/>
    <w:rPr>
      <w:rFonts w:ascii="Times New Roman" w:hAnsi="Times New Roman" w:eastAsia="微软雅黑" w:cs="Times New Roman"/>
      <w:sz w:val="21"/>
      <w:lang w:val="en-US" w:eastAsia="zh-CN" w:bidi="ar-SA"/>
    </w:rPr>
  </w:style>
  <w:style w:type="paragraph" w:customStyle="1" w:styleId="93">
    <w:name w:val="封面版权声明（深信服）"/>
    <w:basedOn w:val="1"/>
    <w:qFormat/>
    <w:uiPriority w:val="0"/>
    <w:pPr>
      <w:framePr w:w="8709" w:wrap="notBeside" w:vAnchor="text" w:hAnchor="margin" w:y="5"/>
      <w:pBdr>
        <w:bottom w:val="single" w:color="auto" w:sz="24" w:space="1"/>
      </w:pBdr>
      <w:spacing w:line="360" w:lineRule="auto"/>
    </w:pPr>
    <w:rPr>
      <w:rFonts w:ascii="微软雅黑" w:hAnsi="微软雅黑"/>
      <w:b/>
      <w:kern w:val="2"/>
      <w:sz w:val="18"/>
      <w:szCs w:val="21"/>
    </w:rPr>
  </w:style>
  <w:style w:type="table" w:customStyle="1" w:styleId="94">
    <w:name w:val="table_list"/>
    <w:qFormat/>
    <w:uiPriority w:val="99"/>
    <w:tblPr>
      <w:jc w:val="center"/>
      <w:tblBorders>
        <w:top w:val="single" w:color="DDDDDD" w:sz="4" w:space="0"/>
        <w:left w:val="single" w:color="DDDDDD" w:sz="4" w:space="0"/>
        <w:bottom w:val="single" w:color="DDDDDD" w:sz="4" w:space="0"/>
        <w:right w:val="single" w:color="DDDDDD" w:sz="4" w:space="0"/>
        <w:insideH w:val="single" w:color="DDDDDD" w:sz="4" w:space="0"/>
        <w:insideV w:val="single" w:color="DDDDDD" w:sz="4" w:space="0"/>
      </w:tblBorders>
      <w:tblCellMar>
        <w:top w:w="80" w:type="dxa"/>
        <w:left w:w="80" w:type="dxa"/>
        <w:bottom w:w="80" w:type="dxa"/>
        <w:right w:w="80" w:type="dxa"/>
      </w:tblCellMar>
    </w:tblPr>
    <w:trPr>
      <w:jc w:val="center"/>
    </w:trPr>
  </w:style>
  <w:style w:type="paragraph" w:customStyle="1" w:styleId="95">
    <w:name w:val="p1"/>
    <w:basedOn w:val="1"/>
    <w:qFormat/>
    <w:uiPriority w:val="0"/>
    <w:pPr>
      <w:spacing w:before="0" w:beforeAutospacing="0" w:after="0" w:afterAutospacing="0" w:line="480" w:lineRule="atLeast"/>
      <w:ind w:left="0" w:right="0"/>
      <w:jc w:val="left"/>
    </w:pPr>
    <w:rPr>
      <w:rFonts w:ascii="pingfang sc" w:hAnsi="pingfang sc" w:eastAsia="pingfang sc" w:cs="pingfang sc"/>
      <w:color w:val="262626"/>
      <w:kern w:val="0"/>
      <w:sz w:val="24"/>
      <w:szCs w:val="24"/>
      <w:lang w:val="en-US" w:eastAsia="zh-CN" w:bidi="ar"/>
    </w:rPr>
  </w:style>
  <w:style w:type="character" w:customStyle="1" w:styleId="96">
    <w:name w:val="s1"/>
    <w:basedOn w:val="33"/>
    <w:qFormat/>
    <w:uiPriority w:val="0"/>
  </w:style>
  <w:style w:type="paragraph" w:customStyle="1" w:styleId="97">
    <w:name w:val="p2"/>
    <w:basedOn w:val="1"/>
    <w:qFormat/>
    <w:uiPriority w:val="0"/>
    <w:pPr>
      <w:spacing w:before="0" w:beforeAutospacing="0" w:after="0" w:afterAutospacing="0" w:line="400" w:lineRule="atLeast"/>
      <w:ind w:left="0" w:right="0"/>
      <w:jc w:val="left"/>
    </w:pPr>
    <w:rPr>
      <w:rFonts w:ascii="pingfang sc" w:hAnsi="pingfang sc" w:eastAsia="pingfang sc" w:cs="pingfang sc"/>
      <w:color w:val="3760B9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Users\shaming\Library\Group%20Containers\UBF8T346G9.Office\User%20Content.localized\Templates.localized\&#27169;&#26495;2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E:\Users\shaming\Library\Group Containers\UBF8T346G9.Office\User Content.localized\Templates.localized\模板2.dotx</Template>
  <Pages>8</Pages>
  <Words>1348</Words>
  <Characters>2441</Characters>
  <Lines>119</Lines>
  <Paragraphs>33</Paragraphs>
  <ScaleCrop>false</ScaleCrop>
  <LinksUpToDate>false</LinksUpToDate>
  <CharactersWithSpaces>3319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2018-06-15T07:38:00Z</dcterms:created>
  <dc:creator>Microsoft Office 用户</dc:creator>
  <cp:lastModifiedBy>zhangdi</cp:lastModifiedBy>
  <cp:lastPrinted>2015-03-06T10:28:00Z</cp:lastPrinted>
  <dcterms:modified xsi:type="dcterms:W3CDTF">2020-07-06T15:33:12Z</dcterms:modified>
  <dc:title>保密级别：最高级</dc:title>
  <cp:revision>271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